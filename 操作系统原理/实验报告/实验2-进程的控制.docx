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D4A46" w14:textId="77777777" w:rsidR="00C47955" w:rsidRDefault="00C47955">
      <w:pPr>
        <w:pStyle w:val="BodyText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722735E5" w14:textId="77777777" w:rsidR="00C47955" w:rsidRDefault="00C47955">
      <w:pPr>
        <w:pStyle w:val="BodyText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654B838E" w14:textId="77777777" w:rsidR="00C47955" w:rsidRDefault="00C47955">
      <w:pPr>
        <w:pStyle w:val="BodyText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1D02D80C" w14:textId="77777777" w:rsidR="00C47955" w:rsidRDefault="00C47955">
      <w:pPr>
        <w:pStyle w:val="BodyText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112708B2" w14:textId="77777777" w:rsidR="00C47955" w:rsidRDefault="00C47955">
      <w:pPr>
        <w:pStyle w:val="BodyText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21856151" w14:textId="77777777" w:rsidR="00C47955" w:rsidRDefault="00C47955">
      <w:pPr>
        <w:pStyle w:val="BodyText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14F3334D" w14:textId="77777777" w:rsidR="00C47955" w:rsidRDefault="00C47955">
      <w:pPr>
        <w:pStyle w:val="BodyText"/>
        <w:kinsoku w:val="0"/>
        <w:overflowPunct w:val="0"/>
        <w:spacing w:before="6"/>
        <w:ind w:left="0"/>
        <w:rPr>
          <w:rFonts w:ascii="Times New Roman" w:eastAsiaTheme="minorEastAsia" w:cs="Times New Roman"/>
          <w:sz w:val="11"/>
          <w:szCs w:val="11"/>
        </w:rPr>
      </w:pPr>
    </w:p>
    <w:p w14:paraId="5103C067" w14:textId="77777777" w:rsidR="00C47955" w:rsidRDefault="0048593B">
      <w:pPr>
        <w:pStyle w:val="BodyText"/>
        <w:kinsoku w:val="0"/>
        <w:overflowPunct w:val="0"/>
        <w:spacing w:line="1020" w:lineRule="exact"/>
        <w:ind w:left="2587"/>
        <w:rPr>
          <w:rFonts w:ascii="Times New Roman" w:eastAsiaTheme="minorEastAsia" w:cs="Times New Roman"/>
          <w:position w:val="-20"/>
          <w:sz w:val="20"/>
          <w:szCs w:val="20"/>
        </w:rPr>
      </w:pPr>
      <w:r>
        <w:rPr>
          <w:rFonts w:ascii="Times New Roman" w:eastAsiaTheme="minorEastAsia" w:cs="Times New Roman"/>
          <w:noProof/>
          <w:position w:val="-20"/>
          <w:sz w:val="20"/>
          <w:szCs w:val="20"/>
        </w:rPr>
        <w:drawing>
          <wp:inline distT="0" distB="0" distL="0" distR="0" wp14:anchorId="64461658" wp14:editId="6FD42B05">
            <wp:extent cx="2143125" cy="647700"/>
            <wp:effectExtent l="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0870" w14:textId="77777777" w:rsidR="00C47955" w:rsidRDefault="00C47955">
      <w:pPr>
        <w:pStyle w:val="BodyText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47C55C12" w14:textId="77777777" w:rsidR="00C47955" w:rsidRDefault="00C47955">
      <w:pPr>
        <w:pStyle w:val="BodyText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7969FEE5" w14:textId="77777777" w:rsidR="00C47955" w:rsidRDefault="00C47955">
      <w:pPr>
        <w:pStyle w:val="BodyText"/>
        <w:kinsoku w:val="0"/>
        <w:overflowPunct w:val="0"/>
        <w:spacing w:before="10"/>
        <w:ind w:left="0"/>
        <w:rPr>
          <w:rFonts w:ascii="Times New Roman" w:eastAsiaTheme="minorEastAsia" w:cs="Times New Roman"/>
          <w:sz w:val="24"/>
          <w:szCs w:val="24"/>
        </w:rPr>
      </w:pPr>
    </w:p>
    <w:p w14:paraId="726487A8" w14:textId="77777777" w:rsidR="00C47955" w:rsidRDefault="002D3C90">
      <w:pPr>
        <w:pStyle w:val="BodyText"/>
        <w:kinsoku w:val="0"/>
        <w:overflowPunct w:val="0"/>
        <w:spacing w:line="902" w:lineRule="exact"/>
        <w:ind w:left="2288" w:right="1102"/>
        <w:rPr>
          <w:rFonts w:ascii="Microsoft JhengHei" w:eastAsia="Microsoft JhengHei" w:cs="Microsoft JhengHei"/>
          <w:sz w:val="72"/>
          <w:szCs w:val="72"/>
        </w:rPr>
      </w:pPr>
      <w:r>
        <w:rPr>
          <w:rFonts w:ascii="Microsoft JhengHei" w:eastAsia="Microsoft JhengHei" w:cs="Microsoft JhengHei" w:hint="eastAsia"/>
          <w:b/>
          <w:bCs/>
          <w:sz w:val="72"/>
          <w:szCs w:val="72"/>
        </w:rPr>
        <w:t>本科实验报告</w:t>
      </w:r>
    </w:p>
    <w:p w14:paraId="15B52A99" w14:textId="77777777" w:rsidR="00C47955" w:rsidRDefault="00C47955">
      <w:pPr>
        <w:pStyle w:val="BodyText"/>
        <w:kinsoku w:val="0"/>
        <w:overflowPunct w:val="0"/>
        <w:spacing w:before="3"/>
        <w:ind w:left="0"/>
        <w:rPr>
          <w:rFonts w:ascii="Microsoft JhengHei" w:eastAsia="Microsoft JhengHei" w:cs="Microsoft JhengHei"/>
          <w:b/>
          <w:bCs/>
          <w:sz w:val="77"/>
          <w:szCs w:val="77"/>
        </w:rPr>
      </w:pPr>
    </w:p>
    <w:p w14:paraId="622FFF14" w14:textId="6D36CA20" w:rsidR="00C47955" w:rsidRDefault="002D3C90">
      <w:pPr>
        <w:pStyle w:val="BodyText"/>
        <w:tabs>
          <w:tab w:val="left" w:pos="2972"/>
          <w:tab w:val="left" w:pos="4169"/>
          <w:tab w:val="left" w:pos="4469"/>
          <w:tab w:val="left" w:pos="4621"/>
          <w:tab w:val="left" w:pos="7240"/>
          <w:tab w:val="left" w:pos="7424"/>
        </w:tabs>
        <w:kinsoku w:val="0"/>
        <w:overflowPunct w:val="0"/>
        <w:spacing w:line="367" w:lineRule="auto"/>
        <w:ind w:left="1618" w:right="1102"/>
        <w:rPr>
          <w:rFonts w:ascii="Times New Roman" w:cs="Times New Roman"/>
          <w:color w:val="000000"/>
          <w:sz w:val="30"/>
          <w:szCs w:val="30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称：</w:t>
      </w:r>
      <w:r>
        <w:rPr>
          <w:rFonts w:ascii="Times New Roman" w:cs="Times New Roman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>操作系统原理实验</w:t>
      </w:r>
      <w:r>
        <w:rPr>
          <w:rFonts w:ascii="Times New Roman" w:cs="Times New Roman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sz w:val="30"/>
          <w:szCs w:val="30"/>
          <w:u w:val="single"/>
        </w:rPr>
        <w:tab/>
      </w:r>
      <w:r>
        <w:rPr>
          <w:rFonts w:ascii="Times New Roman" w:cs="Times New Roman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编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号：</w:t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  <w:t>08060157</w:t>
      </w:r>
      <w:r w:rsidRPr="00D33C7A">
        <w:rPr>
          <w:rFonts w:asciiTheme="minorEastAsia" w:eastAsiaTheme="minorEastAsia" w:hAnsiTheme="minorEastAsia" w:cs="Consolas"/>
          <w:color w:val="333333"/>
          <w:w w:val="99"/>
          <w:sz w:val="30"/>
          <w:szCs w:val="30"/>
          <w:u w:val="single" w:color="000000"/>
        </w:rPr>
        <w:t xml:space="preserve"> </w:t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 w:rsidRPr="00D33C7A">
        <w:rPr>
          <w:rFonts w:asciiTheme="minorEastAsia" w:eastAsiaTheme="minorEastAsia" w:hAnsiTheme="minorEastAsia" w:cs="Consolas"/>
          <w:color w:val="333333"/>
          <w:w w:val="10"/>
          <w:sz w:val="30"/>
          <w:szCs w:val="30"/>
          <w:u w:val="single" w:color="000000"/>
        </w:rPr>
        <w:t xml:space="preserve"> </w:t>
      </w:r>
      <w:r>
        <w:rPr>
          <w:rFonts w:ascii="Consolas" w:hAnsi="Consolas" w:cs="Consolas"/>
          <w:color w:val="333333"/>
          <w:sz w:val="30"/>
          <w:szCs w:val="30"/>
        </w:rPr>
        <w:t xml:space="preserve"> </w:t>
      </w:r>
      <w:r>
        <w:rPr>
          <w:rFonts w:hAnsi="Consolas" w:hint="eastAsia"/>
          <w:color w:val="000000"/>
          <w:sz w:val="30"/>
          <w:szCs w:val="30"/>
        </w:rPr>
        <w:t>学</w:t>
      </w:r>
      <w:r>
        <w:rPr>
          <w:rFonts w:hAnsi="Consolas"/>
          <w:color w:val="000000"/>
          <w:sz w:val="30"/>
          <w:szCs w:val="30"/>
        </w:rPr>
        <w:t xml:space="preserve"> </w:t>
      </w:r>
      <w:r>
        <w:rPr>
          <w:rFonts w:hAnsi="Consolas" w:hint="eastAsia"/>
          <w:color w:val="000000"/>
          <w:sz w:val="30"/>
          <w:szCs w:val="30"/>
        </w:rPr>
        <w:t>生</w:t>
      </w:r>
      <w:r>
        <w:rPr>
          <w:rFonts w:hAnsi="Consolas"/>
          <w:color w:val="000000"/>
          <w:sz w:val="30"/>
          <w:szCs w:val="30"/>
        </w:rPr>
        <w:t xml:space="preserve"> </w:t>
      </w:r>
      <w:r>
        <w:rPr>
          <w:rFonts w:hAnsi="Consolas" w:hint="eastAsia"/>
          <w:color w:val="000000"/>
          <w:sz w:val="30"/>
          <w:szCs w:val="30"/>
        </w:rPr>
        <w:t>姓</w:t>
      </w:r>
      <w:r>
        <w:rPr>
          <w:rFonts w:hAnsi="Consolas"/>
          <w:color w:val="000000"/>
          <w:sz w:val="30"/>
          <w:szCs w:val="30"/>
        </w:rPr>
        <w:t xml:space="preserve"> </w:t>
      </w:r>
      <w:r>
        <w:rPr>
          <w:rFonts w:hAnsi="Consolas" w:hint="eastAsia"/>
          <w:color w:val="000000"/>
          <w:sz w:val="30"/>
          <w:szCs w:val="30"/>
        </w:rPr>
        <w:t>名：</w:t>
      </w:r>
      <w:r>
        <w:rPr>
          <w:rFonts w:ascii="Times New Roman" w:cs="Times New Roman"/>
          <w:color w:val="000000"/>
          <w:sz w:val="30"/>
          <w:szCs w:val="30"/>
          <w:u w:val="single"/>
        </w:rPr>
        <w:tab/>
      </w:r>
      <w:r>
        <w:rPr>
          <w:rFonts w:ascii="Times New Roman" w:cs="Times New Roman"/>
          <w:color w:val="000000"/>
          <w:sz w:val="30"/>
          <w:szCs w:val="30"/>
          <w:u w:val="single"/>
        </w:rPr>
        <w:tab/>
      </w:r>
      <w:r>
        <w:rPr>
          <w:rFonts w:ascii="Times New Roman" w:cs="Times New Roman"/>
          <w:color w:val="000000"/>
          <w:sz w:val="30"/>
          <w:szCs w:val="30"/>
          <w:u w:val="single"/>
        </w:rPr>
        <w:tab/>
      </w:r>
      <w:r w:rsidR="003308CC">
        <w:rPr>
          <w:rFonts w:hint="eastAsia"/>
          <w:color w:val="000000"/>
          <w:sz w:val="30"/>
          <w:szCs w:val="30"/>
          <w:u w:val="single"/>
        </w:rPr>
        <w:t>阮炜霖</w:t>
      </w:r>
      <w:r>
        <w:rPr>
          <w:rFonts w:ascii="Times New Roman" w:cs="Times New Roman"/>
          <w:color w:val="000000"/>
          <w:sz w:val="30"/>
          <w:szCs w:val="30"/>
          <w:u w:val="single"/>
        </w:rPr>
        <w:tab/>
      </w:r>
      <w:r>
        <w:rPr>
          <w:rFonts w:ascii="Times New Roman" w:cs="Times New Roman"/>
          <w:color w:val="000000"/>
          <w:sz w:val="30"/>
          <w:szCs w:val="30"/>
        </w:rPr>
        <w:t xml:space="preserve"> </w:t>
      </w:r>
      <w:r>
        <w:rPr>
          <w:rFonts w:hint="eastAsia"/>
          <w:color w:val="000000"/>
          <w:sz w:val="30"/>
          <w:szCs w:val="30"/>
        </w:rPr>
        <w:t>学</w:t>
      </w:r>
      <w:r>
        <w:rPr>
          <w:color w:val="000000"/>
          <w:sz w:val="30"/>
          <w:szCs w:val="30"/>
        </w:rPr>
        <w:tab/>
      </w:r>
      <w:r>
        <w:rPr>
          <w:rFonts w:hint="eastAsia"/>
          <w:color w:val="000000"/>
          <w:spacing w:val="-2"/>
          <w:sz w:val="30"/>
          <w:szCs w:val="30"/>
        </w:rPr>
        <w:t>号：</w:t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  <w:t>20</w:t>
      </w:r>
      <w:r w:rsidR="00260F1E">
        <w:rPr>
          <w:rFonts w:asciiTheme="minorEastAsia" w:eastAsiaTheme="minorEastAsia" w:hAnsiTheme="minorEastAsia" w:cs="Consolas" w:hint="eastAsia"/>
          <w:color w:val="333333"/>
          <w:sz w:val="30"/>
          <w:szCs w:val="30"/>
          <w:u w:val="single" w:color="000000"/>
        </w:rPr>
        <w:t>2</w:t>
      </w:r>
      <w:r w:rsidR="003308CC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>0101603</w:t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>
        <w:rPr>
          <w:rFonts w:ascii="Consolas" w:hAnsi="Consolas" w:cs="Consolas"/>
          <w:color w:val="000000"/>
          <w:sz w:val="30"/>
          <w:szCs w:val="30"/>
        </w:rPr>
        <w:t xml:space="preserve"> </w:t>
      </w:r>
      <w:r>
        <w:rPr>
          <w:rFonts w:hAnsi="Consolas" w:hint="eastAsia"/>
          <w:color w:val="000000"/>
          <w:sz w:val="30"/>
          <w:szCs w:val="30"/>
        </w:rPr>
        <w:t>学</w:t>
      </w:r>
      <w:r>
        <w:rPr>
          <w:rFonts w:hAnsi="Consolas"/>
          <w:color w:val="000000"/>
          <w:sz w:val="30"/>
          <w:szCs w:val="30"/>
        </w:rPr>
        <w:tab/>
      </w:r>
      <w:r>
        <w:rPr>
          <w:rFonts w:hAnsi="Consolas" w:hint="eastAsia"/>
          <w:color w:val="000000"/>
          <w:spacing w:val="-2"/>
          <w:sz w:val="30"/>
          <w:szCs w:val="30"/>
        </w:rPr>
        <w:t>院：</w:t>
      </w:r>
      <w:r>
        <w:rPr>
          <w:rFonts w:ascii="Times New Roman" w:cs="Times New Roman"/>
          <w:color w:val="000000"/>
          <w:spacing w:val="-2"/>
          <w:sz w:val="30"/>
          <w:szCs w:val="30"/>
          <w:u w:val="single"/>
        </w:rPr>
        <w:tab/>
      </w:r>
      <w:r>
        <w:rPr>
          <w:rFonts w:hint="eastAsia"/>
          <w:color w:val="000000"/>
          <w:sz w:val="30"/>
          <w:szCs w:val="30"/>
          <w:u w:val="single"/>
        </w:rPr>
        <w:t>信息科学技术学院</w:t>
      </w:r>
      <w:r>
        <w:rPr>
          <w:rFonts w:ascii="Times New Roman" w:cs="Times New Roman"/>
          <w:color w:val="000000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color w:val="000000"/>
          <w:sz w:val="30"/>
          <w:szCs w:val="30"/>
          <w:u w:val="single"/>
        </w:rPr>
        <w:tab/>
      </w:r>
    </w:p>
    <w:p w14:paraId="665997C0" w14:textId="77777777" w:rsidR="00C47955" w:rsidRDefault="002D3C90">
      <w:pPr>
        <w:pStyle w:val="BodyText"/>
        <w:tabs>
          <w:tab w:val="left" w:pos="4472"/>
          <w:tab w:val="left" w:pos="7240"/>
        </w:tabs>
        <w:kinsoku w:val="0"/>
        <w:overflowPunct w:val="0"/>
        <w:spacing w:before="72"/>
        <w:ind w:left="2972" w:right="1102"/>
        <w:rPr>
          <w:rFonts w:ascii="Times New Roman" w:cs="Times New Roman"/>
          <w:sz w:val="30"/>
          <w:szCs w:val="30"/>
        </w:rPr>
      </w:pPr>
      <w:r>
        <w:rPr>
          <w:rFonts w:hint="eastAsia"/>
          <w:spacing w:val="-2"/>
          <w:sz w:val="30"/>
          <w:szCs w:val="30"/>
        </w:rPr>
        <w:t>系：</w:t>
      </w:r>
      <w:r>
        <w:rPr>
          <w:rFonts w:ascii="Times New Roman" w:cs="Times New Roman"/>
          <w:spacing w:val="-2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>计算机科学系</w:t>
      </w:r>
      <w:r>
        <w:rPr>
          <w:rFonts w:ascii="Times New Roman" w:cs="Times New Roman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sz w:val="30"/>
          <w:szCs w:val="30"/>
          <w:u w:val="single"/>
        </w:rPr>
        <w:tab/>
      </w:r>
    </w:p>
    <w:p w14:paraId="161F99C3" w14:textId="77777777" w:rsidR="00C47955" w:rsidRDefault="00C47955">
      <w:pPr>
        <w:pStyle w:val="BodyText"/>
        <w:kinsoku w:val="0"/>
        <w:overflowPunct w:val="0"/>
        <w:spacing w:before="6"/>
        <w:ind w:left="0"/>
        <w:rPr>
          <w:rFonts w:ascii="Times New Roman" w:eastAsiaTheme="minorEastAsia" w:cs="Times New Roman"/>
          <w:sz w:val="19"/>
          <w:szCs w:val="19"/>
        </w:rPr>
      </w:pPr>
    </w:p>
    <w:p w14:paraId="555A8EBA" w14:textId="03C3807C" w:rsidR="00C47955" w:rsidRDefault="002D3C90">
      <w:pPr>
        <w:pStyle w:val="BodyText"/>
        <w:tabs>
          <w:tab w:val="left" w:pos="2972"/>
          <w:tab w:val="left" w:pos="4621"/>
          <w:tab w:val="left" w:pos="7240"/>
        </w:tabs>
        <w:kinsoku w:val="0"/>
        <w:overflowPunct w:val="0"/>
        <w:spacing w:before="7"/>
        <w:ind w:left="1618" w:right="1102"/>
        <w:rPr>
          <w:rFonts w:ascii="Times New Roman" w:cs="Times New Roman"/>
          <w:sz w:val="30"/>
          <w:szCs w:val="30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ab/>
      </w:r>
      <w:r>
        <w:rPr>
          <w:rFonts w:hint="eastAsia"/>
          <w:spacing w:val="-2"/>
          <w:sz w:val="30"/>
          <w:szCs w:val="30"/>
        </w:rPr>
        <w:t>业：</w:t>
      </w:r>
      <w:r>
        <w:rPr>
          <w:rFonts w:ascii="Times New Roman" w:cs="Times New Roman"/>
          <w:spacing w:val="-2"/>
          <w:sz w:val="30"/>
          <w:szCs w:val="30"/>
          <w:u w:val="single"/>
        </w:rPr>
        <w:tab/>
      </w:r>
      <w:r w:rsidR="003308CC">
        <w:rPr>
          <w:rFonts w:hint="eastAsia"/>
          <w:sz w:val="30"/>
          <w:szCs w:val="30"/>
          <w:u w:val="single"/>
        </w:rPr>
        <w:t>网络</w:t>
      </w:r>
      <w:r>
        <w:rPr>
          <w:rFonts w:hint="eastAsia"/>
          <w:sz w:val="30"/>
          <w:szCs w:val="30"/>
          <w:u w:val="single"/>
        </w:rPr>
        <w:t>工程</w:t>
      </w:r>
      <w:r>
        <w:rPr>
          <w:rFonts w:ascii="Times New Roman" w:cs="Times New Roman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sz w:val="30"/>
          <w:szCs w:val="30"/>
          <w:u w:val="single"/>
        </w:rPr>
        <w:tab/>
      </w:r>
    </w:p>
    <w:p w14:paraId="0E225AF4" w14:textId="77777777" w:rsidR="00C47955" w:rsidRDefault="00C47955">
      <w:pPr>
        <w:pStyle w:val="BodyText"/>
        <w:kinsoku w:val="0"/>
        <w:overflowPunct w:val="0"/>
        <w:spacing w:before="6"/>
        <w:ind w:left="0"/>
        <w:rPr>
          <w:rFonts w:ascii="Times New Roman" w:eastAsiaTheme="minorEastAsia" w:cs="Times New Roman"/>
          <w:sz w:val="19"/>
          <w:szCs w:val="19"/>
        </w:rPr>
      </w:pPr>
    </w:p>
    <w:p w14:paraId="5707ECE6" w14:textId="77777777" w:rsidR="00C47955" w:rsidRDefault="002D3C90">
      <w:pPr>
        <w:pStyle w:val="BodyText"/>
        <w:tabs>
          <w:tab w:val="left" w:pos="4772"/>
          <w:tab w:val="left" w:pos="7240"/>
        </w:tabs>
        <w:kinsoku w:val="0"/>
        <w:overflowPunct w:val="0"/>
        <w:spacing w:before="7"/>
        <w:ind w:left="1618" w:right="1102"/>
        <w:rPr>
          <w:rFonts w:ascii="Times New Roman" w:cs="Times New Roman"/>
          <w:sz w:val="30"/>
          <w:szCs w:val="30"/>
        </w:rPr>
      </w:pPr>
      <w:r>
        <w:rPr>
          <w:rFonts w:hint="eastAsia"/>
          <w:sz w:val="30"/>
          <w:szCs w:val="30"/>
        </w:rPr>
        <w:t>指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导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教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师：</w:t>
      </w:r>
      <w:r>
        <w:rPr>
          <w:rFonts w:ascii="Times New Roman" w:cs="Times New Roman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>郝振明</w:t>
      </w:r>
      <w:r>
        <w:rPr>
          <w:rFonts w:ascii="Times New Roman" w:cs="Times New Roman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sz w:val="30"/>
          <w:szCs w:val="30"/>
          <w:u w:val="single"/>
        </w:rPr>
        <w:tab/>
      </w:r>
    </w:p>
    <w:p w14:paraId="66181E7A" w14:textId="77777777" w:rsidR="00C47955" w:rsidRDefault="00C47955">
      <w:pPr>
        <w:pStyle w:val="BodyText"/>
        <w:kinsoku w:val="0"/>
        <w:overflowPunct w:val="0"/>
        <w:spacing w:before="6"/>
        <w:ind w:left="0"/>
        <w:rPr>
          <w:rFonts w:ascii="Times New Roman" w:eastAsiaTheme="minorEastAsia" w:cs="Times New Roman"/>
          <w:sz w:val="19"/>
          <w:szCs w:val="19"/>
        </w:rPr>
      </w:pPr>
    </w:p>
    <w:p w14:paraId="46560FE0" w14:textId="0CB21D01" w:rsidR="00C47955" w:rsidRDefault="002D3C90">
      <w:pPr>
        <w:pStyle w:val="BodyText"/>
        <w:tabs>
          <w:tab w:val="left" w:pos="4472"/>
          <w:tab w:val="left" w:pos="7240"/>
        </w:tabs>
        <w:kinsoku w:val="0"/>
        <w:overflowPunct w:val="0"/>
        <w:spacing w:before="7" w:line="381" w:lineRule="auto"/>
        <w:ind w:left="1618" w:right="608"/>
        <w:rPr>
          <w:rFonts w:hAnsi="Consolas"/>
          <w:sz w:val="30"/>
          <w:szCs w:val="30"/>
        </w:rPr>
      </w:pPr>
      <w:r>
        <w:rPr>
          <w:rFonts w:hint="eastAsia"/>
          <w:sz w:val="30"/>
          <w:szCs w:val="30"/>
        </w:rPr>
        <w:t>教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师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单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位：</w:t>
      </w:r>
      <w:r>
        <w:rPr>
          <w:rFonts w:ascii="Times New Roman" w:cs="Times New Roman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>计算机科学系</w:t>
      </w:r>
      <w:r>
        <w:rPr>
          <w:rFonts w:ascii="Times New Roman" w:cs="Times New Roman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sz w:val="30"/>
          <w:szCs w:val="30"/>
          <w:u w:val="single"/>
        </w:rPr>
        <w:tab/>
      </w:r>
      <w:r>
        <w:rPr>
          <w:rFonts w:ascii="Times New Roman" w:cs="Times New Roman"/>
          <w:sz w:val="30"/>
          <w:szCs w:val="30"/>
        </w:rPr>
        <w:t xml:space="preserve">      </w:t>
      </w:r>
      <w:r>
        <w:rPr>
          <w:rFonts w:hint="eastAsia"/>
          <w:sz w:val="30"/>
          <w:szCs w:val="30"/>
        </w:rPr>
        <w:t>开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时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间：</w:t>
      </w:r>
      <w:r>
        <w:rPr>
          <w:rFonts w:ascii="Consolas" w:hAnsi="Consolas" w:cs="Consolas"/>
          <w:sz w:val="30"/>
          <w:szCs w:val="30"/>
        </w:rPr>
        <w:t>20</w:t>
      </w:r>
      <w:r w:rsidR="00260F1E">
        <w:rPr>
          <w:rFonts w:ascii="Consolas" w:hAnsi="Consolas" w:cs="Consolas" w:hint="eastAsia"/>
          <w:sz w:val="30"/>
          <w:szCs w:val="30"/>
        </w:rPr>
        <w:t>2</w:t>
      </w:r>
      <w:r w:rsidR="003308CC">
        <w:rPr>
          <w:rFonts w:ascii="Consolas" w:hAnsi="Consolas" w:cs="Consolas"/>
          <w:sz w:val="30"/>
          <w:szCs w:val="30"/>
        </w:rPr>
        <w:t>1</w:t>
      </w:r>
      <w:r>
        <w:rPr>
          <w:rFonts w:ascii="Consolas" w:hAnsi="Consolas" w:cs="Consolas"/>
          <w:sz w:val="30"/>
          <w:szCs w:val="30"/>
        </w:rPr>
        <w:t xml:space="preserve"> ~ 20</w:t>
      </w:r>
      <w:r w:rsidR="00260F1E">
        <w:rPr>
          <w:rFonts w:ascii="Consolas" w:hAnsi="Consolas" w:cs="Consolas" w:hint="eastAsia"/>
          <w:sz w:val="30"/>
          <w:szCs w:val="30"/>
        </w:rPr>
        <w:t>2</w:t>
      </w:r>
      <w:r w:rsidR="003308CC">
        <w:rPr>
          <w:rFonts w:ascii="Consolas" w:hAnsi="Consolas" w:cs="Consolas"/>
          <w:sz w:val="30"/>
          <w:szCs w:val="30"/>
        </w:rPr>
        <w:t>2</w:t>
      </w:r>
      <w:r>
        <w:rPr>
          <w:rFonts w:ascii="Consolas" w:hAnsi="Consolas" w:cs="Consolas"/>
          <w:sz w:val="30"/>
          <w:szCs w:val="30"/>
        </w:rPr>
        <w:t xml:space="preserve"> </w:t>
      </w:r>
      <w:r>
        <w:rPr>
          <w:rFonts w:hAnsi="Consolas" w:hint="eastAsia"/>
          <w:sz w:val="30"/>
          <w:szCs w:val="30"/>
        </w:rPr>
        <w:t>学</w:t>
      </w:r>
      <w:proofErr w:type="gramStart"/>
      <w:r>
        <w:rPr>
          <w:rFonts w:hAnsi="Consolas" w:hint="eastAsia"/>
          <w:sz w:val="30"/>
          <w:szCs w:val="30"/>
        </w:rPr>
        <w:t>年度第</w:t>
      </w:r>
      <w:proofErr w:type="gramEnd"/>
      <w:r>
        <w:rPr>
          <w:rFonts w:hAnsi="Consolas"/>
          <w:sz w:val="30"/>
          <w:szCs w:val="30"/>
        </w:rPr>
        <w:t xml:space="preserve"> </w:t>
      </w:r>
      <w:r>
        <w:rPr>
          <w:rFonts w:hAnsi="Consolas" w:hint="eastAsia"/>
          <w:sz w:val="30"/>
          <w:szCs w:val="30"/>
        </w:rPr>
        <w:t>二</w:t>
      </w:r>
      <w:r>
        <w:rPr>
          <w:rFonts w:hAnsi="Consolas"/>
          <w:spacing w:val="-20"/>
          <w:sz w:val="30"/>
          <w:szCs w:val="30"/>
        </w:rPr>
        <w:t xml:space="preserve"> </w:t>
      </w:r>
      <w:r>
        <w:rPr>
          <w:rFonts w:hAnsi="Consolas" w:hint="eastAsia"/>
          <w:sz w:val="30"/>
          <w:szCs w:val="30"/>
        </w:rPr>
        <w:t>学期</w:t>
      </w:r>
    </w:p>
    <w:p w14:paraId="6EABF13E" w14:textId="77777777" w:rsidR="00C47955" w:rsidRPr="003308CC" w:rsidRDefault="00C47955">
      <w:pPr>
        <w:pStyle w:val="BodyText"/>
        <w:kinsoku w:val="0"/>
        <w:overflowPunct w:val="0"/>
        <w:spacing w:before="13"/>
        <w:ind w:left="0"/>
        <w:rPr>
          <w:sz w:val="37"/>
          <w:szCs w:val="37"/>
        </w:rPr>
      </w:pPr>
    </w:p>
    <w:p w14:paraId="5552D4CD" w14:textId="77777777" w:rsidR="00C47955" w:rsidRPr="005F5333" w:rsidRDefault="002D3C90">
      <w:pPr>
        <w:pStyle w:val="Heading2"/>
        <w:kinsoku w:val="0"/>
        <w:overflowPunct w:val="0"/>
        <w:ind w:left="103" w:right="99"/>
        <w:jc w:val="center"/>
        <w:rPr>
          <w:rFonts w:asciiTheme="minorEastAsia" w:eastAsiaTheme="minorEastAsia" w:hAnsiTheme="minorEastAsia"/>
          <w:b w:val="0"/>
          <w:bCs w:val="0"/>
        </w:rPr>
      </w:pPr>
      <w:r w:rsidRPr="005F5333">
        <w:rPr>
          <w:rFonts w:asciiTheme="minorEastAsia" w:eastAsiaTheme="minorEastAsia" w:hAnsiTheme="minorEastAsia" w:hint="eastAsia"/>
        </w:rPr>
        <w:t>暨南大学教务处</w:t>
      </w:r>
    </w:p>
    <w:p w14:paraId="65BAB149" w14:textId="7235996E" w:rsidR="00C47955" w:rsidRPr="00AF465E" w:rsidRDefault="00AF465E" w:rsidP="00260F1E">
      <w:pPr>
        <w:pStyle w:val="TableParagraph"/>
        <w:kinsoku w:val="0"/>
        <w:overflowPunct w:val="0"/>
        <w:spacing w:beforeLines="50" w:before="120" w:line="257" w:lineRule="auto"/>
        <w:ind w:left="215" w:right="164" w:hanging="51"/>
        <w:jc w:val="center"/>
        <w:rPr>
          <w:rFonts w:ascii="宋体" w:eastAsia="宋体" w:cs="宋体"/>
          <w:sz w:val="30"/>
          <w:szCs w:val="30"/>
        </w:rPr>
      </w:pPr>
      <w:r>
        <w:rPr>
          <w:rFonts w:ascii="宋体" w:eastAsia="宋体" w:cs="宋体" w:hint="eastAsia"/>
          <w:sz w:val="30"/>
          <w:szCs w:val="30"/>
        </w:rPr>
        <w:t xml:space="preserve"> </w:t>
      </w:r>
      <w:r w:rsidR="002D3C90" w:rsidRPr="00AF465E">
        <w:rPr>
          <w:rFonts w:ascii="宋体" w:eastAsia="宋体" w:cs="宋体"/>
          <w:sz w:val="30"/>
          <w:szCs w:val="30"/>
        </w:rPr>
        <w:t>20</w:t>
      </w:r>
      <w:r w:rsidR="00260F1E" w:rsidRPr="00AF465E">
        <w:rPr>
          <w:rFonts w:ascii="宋体" w:eastAsia="宋体" w:cs="宋体" w:hint="eastAsia"/>
          <w:sz w:val="30"/>
          <w:szCs w:val="30"/>
        </w:rPr>
        <w:t>2</w:t>
      </w:r>
      <w:r w:rsidR="003308CC">
        <w:rPr>
          <w:rFonts w:ascii="宋体" w:eastAsia="宋体" w:cs="宋体"/>
          <w:sz w:val="30"/>
          <w:szCs w:val="30"/>
        </w:rPr>
        <w:t>2</w:t>
      </w:r>
      <w:r w:rsidR="002D3C90" w:rsidRPr="00AF465E">
        <w:rPr>
          <w:rFonts w:ascii="宋体" w:eastAsia="宋体" w:cs="宋体" w:hint="eastAsia"/>
          <w:sz w:val="30"/>
          <w:szCs w:val="30"/>
        </w:rPr>
        <w:t>年</w:t>
      </w:r>
      <w:r w:rsidR="002D3C90" w:rsidRPr="00AF465E">
        <w:rPr>
          <w:rFonts w:ascii="宋体" w:eastAsia="宋体" w:cs="宋体"/>
          <w:sz w:val="30"/>
          <w:szCs w:val="30"/>
        </w:rPr>
        <w:t xml:space="preserve"> 6 </w:t>
      </w:r>
      <w:r w:rsidR="002D3C90" w:rsidRPr="00AF465E">
        <w:rPr>
          <w:rFonts w:ascii="宋体" w:eastAsia="宋体" w:cs="宋体" w:hint="eastAsia"/>
          <w:sz w:val="30"/>
          <w:szCs w:val="30"/>
        </w:rPr>
        <w:t>月</w:t>
      </w:r>
      <w:r w:rsidR="002D3C90" w:rsidRPr="00AF465E">
        <w:rPr>
          <w:rFonts w:ascii="宋体" w:eastAsia="宋体" w:cs="宋体"/>
          <w:sz w:val="30"/>
          <w:szCs w:val="30"/>
        </w:rPr>
        <w:t xml:space="preserve"> 1</w:t>
      </w:r>
      <w:r w:rsidR="00442ADC">
        <w:rPr>
          <w:rFonts w:ascii="宋体" w:eastAsia="宋体" w:cs="宋体" w:hint="eastAsia"/>
          <w:sz w:val="30"/>
          <w:szCs w:val="30"/>
        </w:rPr>
        <w:t>5</w:t>
      </w:r>
      <w:r w:rsidR="002D3C90" w:rsidRPr="00AF465E">
        <w:rPr>
          <w:rFonts w:ascii="宋体" w:eastAsia="宋体" w:cs="宋体"/>
          <w:sz w:val="30"/>
          <w:szCs w:val="30"/>
        </w:rPr>
        <w:t xml:space="preserve"> </w:t>
      </w:r>
      <w:r w:rsidR="002D3C90" w:rsidRPr="00AF465E">
        <w:rPr>
          <w:rFonts w:ascii="宋体" w:eastAsia="宋体" w:cs="宋体" w:hint="eastAsia"/>
          <w:sz w:val="30"/>
          <w:szCs w:val="30"/>
        </w:rPr>
        <w:t>日</w:t>
      </w:r>
    </w:p>
    <w:p w14:paraId="46301E2D" w14:textId="77777777" w:rsidR="00C47955" w:rsidRPr="008A068E" w:rsidRDefault="00C47955" w:rsidP="008A068E">
      <w:pPr>
        <w:pStyle w:val="TableParagraph"/>
        <w:kinsoku w:val="0"/>
        <w:overflowPunct w:val="0"/>
        <w:spacing w:line="256" w:lineRule="auto"/>
        <w:ind w:left="216" w:right="163" w:hanging="51"/>
        <w:jc w:val="center"/>
        <w:rPr>
          <w:rFonts w:ascii="宋体" w:eastAsia="宋体" w:cs="宋体"/>
          <w:sz w:val="21"/>
          <w:szCs w:val="21"/>
        </w:rPr>
        <w:sectPr w:rsidR="00C47955" w:rsidRPr="008A068E">
          <w:type w:val="continuous"/>
          <w:pgSz w:w="11910" w:h="16850"/>
          <w:pgMar w:top="1600" w:right="1680" w:bottom="280" w:left="1680" w:header="720" w:footer="720" w:gutter="0"/>
          <w:cols w:space="720"/>
          <w:noEndnote/>
        </w:sectPr>
      </w:pPr>
    </w:p>
    <w:p w14:paraId="3F028A53" w14:textId="77777777" w:rsidR="00C47955" w:rsidRDefault="002D3C90">
      <w:pPr>
        <w:pStyle w:val="BodyText"/>
        <w:tabs>
          <w:tab w:val="left" w:pos="1781"/>
          <w:tab w:val="left" w:pos="5079"/>
        </w:tabs>
        <w:kinsoku w:val="0"/>
        <w:overflowPunct w:val="0"/>
        <w:spacing w:line="426" w:lineRule="exact"/>
        <w:ind w:left="1142"/>
        <w:rPr>
          <w:rFonts w:ascii="Microsoft JhengHei" w:eastAsia="Microsoft JhengHei" w:cs="Microsoft JhengHei"/>
          <w:sz w:val="32"/>
          <w:szCs w:val="32"/>
        </w:rPr>
      </w:pPr>
      <w:r>
        <w:rPr>
          <w:rFonts w:ascii="Times New Roman" w:eastAsiaTheme="minorEastAsia" w:cs="Times New Roman"/>
          <w:w w:val="99"/>
          <w:sz w:val="32"/>
          <w:szCs w:val="32"/>
          <w:u w:val="single"/>
        </w:rPr>
        <w:lastRenderedPageBreak/>
        <w:t xml:space="preserve"> </w:t>
      </w:r>
      <w:r>
        <w:rPr>
          <w:rFonts w:ascii="Times New Roman" w:eastAsiaTheme="minorEastAsia" w:cs="Times New Roman"/>
          <w:sz w:val="32"/>
          <w:szCs w:val="32"/>
          <w:u w:val="single"/>
        </w:rPr>
        <w:tab/>
      </w:r>
      <w:r>
        <w:rPr>
          <w:rFonts w:hint="eastAsia"/>
          <w:w w:val="95"/>
          <w:sz w:val="32"/>
          <w:szCs w:val="32"/>
          <w:u w:val="single"/>
        </w:rPr>
        <w:t>操作系统原理实验</w:t>
      </w:r>
      <w:r>
        <w:rPr>
          <w:rFonts w:ascii="Times New Roman" w:cs="Times New Roman"/>
          <w:w w:val="95"/>
          <w:sz w:val="32"/>
          <w:szCs w:val="32"/>
          <w:u w:val="single"/>
        </w:rPr>
        <w:tab/>
      </w:r>
      <w:r>
        <w:rPr>
          <w:rFonts w:ascii="Microsoft JhengHei" w:eastAsia="Microsoft JhengHei" w:cs="Microsoft JhengHei" w:hint="eastAsia"/>
          <w:b/>
          <w:bCs/>
          <w:sz w:val="32"/>
          <w:szCs w:val="32"/>
        </w:rPr>
        <w:t>课程实验项目目录</w:t>
      </w:r>
    </w:p>
    <w:p w14:paraId="5F817428" w14:textId="77777777" w:rsidR="00C47955" w:rsidRDefault="002D3C90" w:rsidP="002C68FB">
      <w:pPr>
        <w:pStyle w:val="BodyText"/>
        <w:kinsoku w:val="0"/>
        <w:overflowPunct w:val="0"/>
        <w:spacing w:before="105"/>
        <w:ind w:left="142"/>
        <w:rPr>
          <w:rFonts w:ascii="Consolas" w:hAnsi="Consolas" w:cs="Consolas"/>
        </w:rPr>
      </w:pPr>
      <w:r>
        <w:rPr>
          <w:spacing w:val="-2"/>
        </w:rPr>
        <w:tab/>
      </w:r>
    </w:p>
    <w:p w14:paraId="045212DA" w14:textId="77777777" w:rsidR="00C47955" w:rsidRDefault="00C47955">
      <w:pPr>
        <w:pStyle w:val="BodyText"/>
        <w:kinsoku w:val="0"/>
        <w:overflowPunct w:val="0"/>
        <w:spacing w:before="3"/>
        <w:ind w:left="0"/>
        <w:rPr>
          <w:rFonts w:ascii="Consolas" w:eastAsiaTheme="minorEastAsia" w:hAnsi="Consolas" w:cs="Consolas"/>
          <w:sz w:val="2"/>
          <w:szCs w:val="2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8"/>
        <w:gridCol w:w="1260"/>
        <w:gridCol w:w="2796"/>
        <w:gridCol w:w="1276"/>
        <w:gridCol w:w="1275"/>
        <w:gridCol w:w="1314"/>
      </w:tblGrid>
      <w:tr w:rsidR="00C47955" w14:paraId="5E69D721" w14:textId="77777777" w:rsidTr="00EE773E">
        <w:trPr>
          <w:trHeight w:val="850"/>
        </w:trPr>
        <w:tc>
          <w:tcPr>
            <w:tcW w:w="648" w:type="dxa"/>
            <w:tcBorders>
              <w:top w:val="single" w:sz="11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BA9F362" w14:textId="77777777" w:rsidR="00C47955" w:rsidRPr="001F15A2" w:rsidRDefault="002D3C90" w:rsidP="00EE773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序号</w:t>
            </w:r>
          </w:p>
        </w:tc>
        <w:tc>
          <w:tcPr>
            <w:tcW w:w="1260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1EAEDAA" w14:textId="77777777" w:rsidR="00C47955" w:rsidRPr="001F15A2" w:rsidRDefault="002D3C90" w:rsidP="001F15A2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实验项目</w:t>
            </w:r>
            <w:r>
              <w:rPr>
                <w:rFonts w:ascii="宋体" w:eastAsia="宋体" w:cs="宋体"/>
                <w:sz w:val="21"/>
                <w:szCs w:val="21"/>
              </w:rPr>
              <w:t xml:space="preserve"> </w:t>
            </w:r>
            <w:r>
              <w:rPr>
                <w:rFonts w:ascii="宋体" w:eastAsia="宋体" w:cs="宋体" w:hint="eastAsia"/>
                <w:sz w:val="21"/>
                <w:szCs w:val="21"/>
              </w:rPr>
              <w:t>编号</w:t>
            </w:r>
          </w:p>
        </w:tc>
        <w:tc>
          <w:tcPr>
            <w:tcW w:w="2796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CAC5E49" w14:textId="77777777" w:rsidR="00C47955" w:rsidRPr="001F15A2" w:rsidRDefault="002D3C90" w:rsidP="001F15A2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实验项目名称</w:t>
            </w:r>
          </w:p>
        </w:tc>
        <w:tc>
          <w:tcPr>
            <w:tcW w:w="1276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BA9F3F5" w14:textId="77777777" w:rsidR="00C47955" w:rsidRPr="001F15A2" w:rsidRDefault="002D3C90" w:rsidP="001F15A2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实验</w:t>
            </w:r>
            <w:r w:rsidR="008A068E">
              <w:rPr>
                <w:rFonts w:ascii="宋体" w:eastAsia="宋体" w:cs="宋体" w:hint="eastAsia"/>
                <w:sz w:val="21"/>
                <w:szCs w:val="21"/>
              </w:rPr>
              <w:t>性质</w:t>
            </w:r>
          </w:p>
        </w:tc>
        <w:tc>
          <w:tcPr>
            <w:tcW w:w="1275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200C4E4" w14:textId="77777777" w:rsidR="00C47955" w:rsidRPr="001F15A2" w:rsidRDefault="002D3C90" w:rsidP="001F15A2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成绩</w:t>
            </w:r>
          </w:p>
        </w:tc>
        <w:tc>
          <w:tcPr>
            <w:tcW w:w="1314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428E0BDC" w14:textId="77777777" w:rsidR="00C47955" w:rsidRPr="001F15A2" w:rsidRDefault="002D3C90" w:rsidP="001F15A2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指导教师</w:t>
            </w:r>
          </w:p>
        </w:tc>
      </w:tr>
      <w:tr w:rsidR="00C47955" w14:paraId="5E64A39E" w14:textId="77777777" w:rsidTr="001F15A2">
        <w:trPr>
          <w:trHeight w:val="850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D6EEF85" w14:textId="77777777" w:rsidR="00C47955" w:rsidRDefault="00C47955" w:rsidP="00A04119">
            <w:pPr>
              <w:pStyle w:val="TableParagraph"/>
              <w:kinsoku w:val="0"/>
              <w:overflowPunct w:val="0"/>
              <w:spacing w:before="8"/>
              <w:jc w:val="center"/>
              <w:rPr>
                <w:rFonts w:ascii="Consolas" w:hAnsi="Consolas" w:cs="Consolas"/>
                <w:sz w:val="15"/>
                <w:szCs w:val="15"/>
              </w:rPr>
            </w:pPr>
          </w:p>
          <w:p w14:paraId="43E795B0" w14:textId="77777777" w:rsidR="00C47955" w:rsidRDefault="002D3C90" w:rsidP="00A04119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66648A5" w14:textId="77777777" w:rsidR="00C47955" w:rsidRDefault="002D3C90" w:rsidP="00A04119">
            <w:pPr>
              <w:pStyle w:val="TableParagraph"/>
              <w:kinsoku w:val="0"/>
              <w:overflowPunct w:val="0"/>
              <w:spacing w:before="39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0806015701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CFDB543" w14:textId="77777777" w:rsidR="00C47955" w:rsidRDefault="002D3C90" w:rsidP="00A04119">
            <w:pPr>
              <w:pStyle w:val="TableParagraph"/>
              <w:kinsoku w:val="0"/>
              <w:overflowPunct w:val="0"/>
              <w:spacing w:line="262" w:lineRule="exact"/>
              <w:ind w:left="101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实验环境的使用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C1FA494" w14:textId="77777777" w:rsidR="00C47955" w:rsidRPr="008A068E" w:rsidRDefault="002D3C90" w:rsidP="008A068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验证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4F9A86C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48BEE504" w14:textId="77777777" w:rsidR="00C47955" w:rsidRDefault="002D3C90" w:rsidP="00A04119">
            <w:pPr>
              <w:pStyle w:val="TableParagraph"/>
              <w:kinsoku w:val="0"/>
              <w:overflowPunct w:val="0"/>
              <w:spacing w:line="262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C47955" w14:paraId="0DC44B7D" w14:textId="77777777" w:rsidTr="001F15A2">
        <w:trPr>
          <w:trHeight w:val="850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5E5C415" w14:textId="77777777" w:rsidR="00C47955" w:rsidRDefault="00C47955" w:rsidP="00A04119">
            <w:pPr>
              <w:pStyle w:val="TableParagraph"/>
              <w:kinsoku w:val="0"/>
              <w:overflowPunct w:val="0"/>
              <w:spacing w:before="8"/>
              <w:jc w:val="center"/>
              <w:rPr>
                <w:rFonts w:ascii="Consolas" w:hAnsi="Consolas" w:cs="Consolas"/>
                <w:sz w:val="15"/>
                <w:szCs w:val="15"/>
              </w:rPr>
            </w:pPr>
          </w:p>
          <w:p w14:paraId="6AA031BE" w14:textId="77777777" w:rsidR="00C47955" w:rsidRDefault="002D3C90" w:rsidP="00A04119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EA1373E" w14:textId="77777777" w:rsidR="00C47955" w:rsidRDefault="002D3C90" w:rsidP="00A04119">
            <w:pPr>
              <w:pStyle w:val="TableParagraph"/>
              <w:kinsoku w:val="0"/>
              <w:overflowPunct w:val="0"/>
              <w:spacing w:before="101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0806015702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9D10A9C" w14:textId="77777777" w:rsidR="00C47955" w:rsidRDefault="008A068E" w:rsidP="00A04119">
            <w:pPr>
              <w:pStyle w:val="TableParagraph"/>
              <w:kinsoku w:val="0"/>
              <w:overflowPunct w:val="0"/>
              <w:spacing w:line="262" w:lineRule="exact"/>
              <w:ind w:left="101"/>
              <w:jc w:val="center"/>
            </w:pPr>
            <w:bookmarkStart w:id="0" w:name="_Toc483660528"/>
            <w:r w:rsidRPr="006D6664">
              <w:rPr>
                <w:rFonts w:asciiTheme="majorEastAsia" w:eastAsiaTheme="majorEastAsia" w:hAnsiTheme="majorEastAsia" w:hint="eastAsia"/>
              </w:rPr>
              <w:t>进程的</w:t>
            </w:r>
            <w:bookmarkEnd w:id="0"/>
            <w:r w:rsidRPr="006D6664">
              <w:rPr>
                <w:rFonts w:asciiTheme="majorEastAsia" w:eastAsiaTheme="majorEastAsia" w:hAnsiTheme="majorEastAsia" w:hint="eastAsia"/>
              </w:rPr>
              <w:t>控制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390C848" w14:textId="77777777" w:rsidR="00C47955" w:rsidRPr="008A068E" w:rsidRDefault="008A068E" w:rsidP="008A068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设计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460422D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2BD7B840" w14:textId="77777777" w:rsidR="00C47955" w:rsidRDefault="002D3C90" w:rsidP="00A04119">
            <w:pPr>
              <w:pStyle w:val="TableParagraph"/>
              <w:kinsoku w:val="0"/>
              <w:overflowPunct w:val="0"/>
              <w:spacing w:line="262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C47955" w14:paraId="737BA9A1" w14:textId="77777777" w:rsidTr="001F15A2">
        <w:trPr>
          <w:trHeight w:val="850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E90C4E4" w14:textId="77777777" w:rsidR="00C47955" w:rsidRDefault="00C47955" w:rsidP="00A04119">
            <w:pPr>
              <w:pStyle w:val="TableParagraph"/>
              <w:kinsoku w:val="0"/>
              <w:overflowPunct w:val="0"/>
              <w:spacing w:before="8"/>
              <w:jc w:val="center"/>
              <w:rPr>
                <w:rFonts w:ascii="Consolas" w:hAnsi="Consolas" w:cs="Consolas"/>
                <w:sz w:val="15"/>
                <w:szCs w:val="15"/>
              </w:rPr>
            </w:pPr>
          </w:p>
          <w:p w14:paraId="52DE276F" w14:textId="77777777" w:rsidR="00C47955" w:rsidRDefault="002D3C90" w:rsidP="00A04119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F9BA78A" w14:textId="77777777" w:rsidR="00C47955" w:rsidRDefault="002D3C90" w:rsidP="00A04119">
            <w:pPr>
              <w:pStyle w:val="TableParagraph"/>
              <w:kinsoku w:val="0"/>
              <w:overflowPunct w:val="0"/>
              <w:spacing w:before="101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0806015703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177274A" w14:textId="77777777" w:rsidR="00C47955" w:rsidRDefault="008A068E" w:rsidP="00A04119">
            <w:pPr>
              <w:pStyle w:val="TableParagraph"/>
              <w:kinsoku w:val="0"/>
              <w:overflowPunct w:val="0"/>
              <w:spacing w:line="262" w:lineRule="exact"/>
              <w:ind w:left="101"/>
              <w:jc w:val="center"/>
            </w:pPr>
            <w:r w:rsidRPr="006D6664">
              <w:rPr>
                <w:rFonts w:ascii="宋体" w:eastAsia="宋体" w:hAnsi="宋体" w:cs="宋体" w:hint="eastAsia"/>
              </w:rPr>
              <w:t>进程间的通信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32AE04E" w14:textId="77777777" w:rsidR="00C47955" w:rsidRPr="008A068E" w:rsidRDefault="002D3C90" w:rsidP="008A068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设计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EEBE070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2A0DEE4C" w14:textId="77777777" w:rsidR="00C47955" w:rsidRDefault="002D3C90" w:rsidP="00A04119">
            <w:pPr>
              <w:pStyle w:val="TableParagraph"/>
              <w:kinsoku w:val="0"/>
              <w:overflowPunct w:val="0"/>
              <w:spacing w:line="262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C47955" w14:paraId="41C5D063" w14:textId="77777777" w:rsidTr="001F15A2">
        <w:trPr>
          <w:trHeight w:val="850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A278563" w14:textId="77777777" w:rsidR="00C47955" w:rsidRDefault="00C47955" w:rsidP="00A04119">
            <w:pPr>
              <w:pStyle w:val="TableParagraph"/>
              <w:kinsoku w:val="0"/>
              <w:overflowPunct w:val="0"/>
              <w:spacing w:before="8"/>
              <w:jc w:val="center"/>
              <w:rPr>
                <w:rFonts w:ascii="Consolas" w:hAnsi="Consolas" w:cs="Consolas"/>
                <w:sz w:val="15"/>
                <w:szCs w:val="15"/>
              </w:rPr>
            </w:pPr>
          </w:p>
          <w:p w14:paraId="09352992" w14:textId="77777777" w:rsidR="00C47955" w:rsidRDefault="002D3C90" w:rsidP="00A04119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7886A27" w14:textId="77777777" w:rsidR="00C47955" w:rsidRDefault="002D3C90" w:rsidP="00A04119">
            <w:pPr>
              <w:pStyle w:val="TableParagraph"/>
              <w:kinsoku w:val="0"/>
              <w:overflowPunct w:val="0"/>
              <w:spacing w:before="39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0806015704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75D4923" w14:textId="77777777" w:rsidR="00C47955" w:rsidRDefault="008A068E" w:rsidP="00A04119">
            <w:pPr>
              <w:pStyle w:val="TableParagraph"/>
              <w:kinsoku w:val="0"/>
              <w:overflowPunct w:val="0"/>
              <w:spacing w:line="263" w:lineRule="exact"/>
              <w:ind w:left="101"/>
              <w:jc w:val="center"/>
            </w:pPr>
            <w:r w:rsidRPr="006D6664">
              <w:rPr>
                <w:rFonts w:asciiTheme="majorEastAsia" w:eastAsiaTheme="majorEastAsia" w:hAnsiTheme="majorEastAsia" w:hint="eastAsia"/>
              </w:rPr>
              <w:t>生产者消费者问题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0CB9DEE" w14:textId="77777777" w:rsidR="00C47955" w:rsidRPr="008A068E" w:rsidRDefault="008A068E" w:rsidP="008A068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 w:rsidRPr="008A068E">
              <w:rPr>
                <w:rFonts w:ascii="宋体" w:eastAsia="宋体" w:cs="宋体" w:hint="eastAsia"/>
                <w:sz w:val="21"/>
                <w:szCs w:val="21"/>
              </w:rPr>
              <w:t>综合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E76819C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035728D3" w14:textId="77777777" w:rsidR="00C47955" w:rsidRDefault="002D3C90" w:rsidP="00A04119">
            <w:pPr>
              <w:pStyle w:val="TableParagraph"/>
              <w:kinsoku w:val="0"/>
              <w:overflowPunct w:val="0"/>
              <w:spacing w:line="263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C47955" w14:paraId="1AA27BDA" w14:textId="77777777" w:rsidTr="001F15A2">
        <w:trPr>
          <w:trHeight w:val="850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CD84679" w14:textId="77777777" w:rsidR="00C47955" w:rsidRDefault="00C47955" w:rsidP="00A04119">
            <w:pPr>
              <w:pStyle w:val="TableParagraph"/>
              <w:kinsoku w:val="0"/>
              <w:overflowPunct w:val="0"/>
              <w:spacing w:before="3"/>
              <w:jc w:val="center"/>
              <w:rPr>
                <w:rFonts w:ascii="Consolas" w:hAnsi="Consolas" w:cs="Consolas"/>
                <w:sz w:val="16"/>
                <w:szCs w:val="16"/>
              </w:rPr>
            </w:pPr>
          </w:p>
          <w:p w14:paraId="701467FF" w14:textId="77777777" w:rsidR="00C47955" w:rsidRDefault="002D3C90" w:rsidP="00A04119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9E68BE2" w14:textId="77777777" w:rsidR="00C47955" w:rsidRDefault="002D3C90" w:rsidP="00A04119">
            <w:pPr>
              <w:pStyle w:val="TableParagraph"/>
              <w:kinsoku w:val="0"/>
              <w:overflowPunct w:val="0"/>
              <w:spacing w:before="39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0806015705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C914CD1" w14:textId="77777777" w:rsidR="00C47955" w:rsidRDefault="008A068E" w:rsidP="00A04119">
            <w:pPr>
              <w:pStyle w:val="TableParagraph"/>
              <w:kinsoku w:val="0"/>
              <w:overflowPunct w:val="0"/>
              <w:spacing w:line="262" w:lineRule="exact"/>
              <w:ind w:left="101"/>
              <w:jc w:val="center"/>
            </w:pPr>
            <w:r w:rsidRPr="006D6664">
              <w:rPr>
                <w:rFonts w:asciiTheme="majorEastAsia" w:eastAsiaTheme="majorEastAsia" w:hAnsiTheme="majorEastAsia" w:hint="eastAsia"/>
              </w:rPr>
              <w:t>简单文件系统实现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D3CE775" w14:textId="77777777" w:rsidR="00C47955" w:rsidRPr="008A068E" w:rsidRDefault="008A068E" w:rsidP="008A068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 w:rsidRPr="008A068E">
              <w:rPr>
                <w:rFonts w:ascii="宋体" w:eastAsia="宋体" w:cs="宋体" w:hint="eastAsia"/>
                <w:sz w:val="21"/>
                <w:szCs w:val="21"/>
              </w:rPr>
              <w:t>综合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4886552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0FA3D156" w14:textId="77777777" w:rsidR="00C47955" w:rsidRDefault="002D3C90" w:rsidP="00A04119">
            <w:pPr>
              <w:pStyle w:val="TableParagraph"/>
              <w:kinsoku w:val="0"/>
              <w:overflowPunct w:val="0"/>
              <w:spacing w:line="262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EB393A" w14:paraId="3A7CD693" w14:textId="77777777" w:rsidTr="00D46193">
        <w:trPr>
          <w:cantSplit/>
          <w:trHeight w:hRule="exact" w:val="113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6762918" w14:textId="77777777" w:rsidR="00EB393A" w:rsidRDefault="00EB393A" w:rsidP="00363BBC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E1361D2" w14:textId="77777777" w:rsidR="00EB393A" w:rsidRDefault="00EB393A" w:rsidP="00363BBC">
            <w:pPr>
              <w:pStyle w:val="TableParagraph"/>
              <w:kinsoku w:val="0"/>
              <w:overflowPunct w:val="0"/>
              <w:spacing w:before="39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0806015706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89CA8E8" w14:textId="77777777" w:rsidR="00EB393A" w:rsidRDefault="00EB393A" w:rsidP="00363BBC">
            <w:pPr>
              <w:pStyle w:val="TableParagraph"/>
              <w:kinsoku w:val="0"/>
              <w:overflowPunct w:val="0"/>
              <w:spacing w:line="262" w:lineRule="exact"/>
              <w:ind w:left="101"/>
            </w:pPr>
            <w:r>
              <w:rPr>
                <w:rFonts w:ascii="宋体" w:eastAsia="宋体" w:cs="宋体" w:hint="eastAsia"/>
                <w:sz w:val="21"/>
                <w:szCs w:val="21"/>
              </w:rPr>
              <w:t>非必须实验。若选择做此项目，则项目名称自定。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D088A2D" w14:textId="77777777" w:rsidR="00EB393A" w:rsidRDefault="00EB393A" w:rsidP="00363BBC">
            <w:pPr>
              <w:pStyle w:val="TableParagraph"/>
              <w:kinsoku w:val="0"/>
              <w:overflowPunct w:val="0"/>
              <w:spacing w:line="273" w:lineRule="auto"/>
              <w:ind w:left="100" w:right="540"/>
              <w:jc w:val="center"/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BA9952B" w14:textId="77777777" w:rsidR="00EB393A" w:rsidRDefault="00EB393A" w:rsidP="00363BBC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63CC94FF" w14:textId="77777777" w:rsidR="00EB393A" w:rsidRDefault="00EB393A" w:rsidP="00363BBC">
            <w:pPr>
              <w:pStyle w:val="TableParagraph"/>
              <w:kinsoku w:val="0"/>
              <w:overflowPunct w:val="0"/>
              <w:spacing w:line="262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C47955" w14:paraId="28762B56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2409A5F" w14:textId="77777777" w:rsidR="00C47955" w:rsidRDefault="00C47955" w:rsidP="00A04119">
            <w:pPr>
              <w:pStyle w:val="TableParagraph"/>
              <w:kinsoku w:val="0"/>
              <w:overflowPunct w:val="0"/>
              <w:ind w:right="5"/>
              <w:jc w:val="center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36F079A" w14:textId="77777777" w:rsidR="00C47955" w:rsidRDefault="00C47955" w:rsidP="00A04119">
            <w:pPr>
              <w:pStyle w:val="TableParagraph"/>
              <w:kinsoku w:val="0"/>
              <w:overflowPunct w:val="0"/>
              <w:spacing w:before="41"/>
              <w:ind w:left="100"/>
              <w:jc w:val="center"/>
            </w:pP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58377A9" w14:textId="77777777" w:rsidR="00C47955" w:rsidRDefault="00C47955" w:rsidP="00A04119">
            <w:pPr>
              <w:pStyle w:val="TableParagraph"/>
              <w:kinsoku w:val="0"/>
              <w:overflowPunct w:val="0"/>
              <w:spacing w:before="45"/>
              <w:ind w:left="101"/>
              <w:jc w:val="center"/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F926AA2" w14:textId="77777777" w:rsidR="00C47955" w:rsidRDefault="00C47955" w:rsidP="00A04119">
            <w:pPr>
              <w:pStyle w:val="TableParagraph"/>
              <w:kinsoku w:val="0"/>
              <w:overflowPunct w:val="0"/>
              <w:spacing w:line="273" w:lineRule="auto"/>
              <w:ind w:left="100" w:right="540"/>
              <w:jc w:val="center"/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F119354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604DEC7C" w14:textId="77777777" w:rsidR="00C47955" w:rsidRDefault="00C47955" w:rsidP="00A04119">
            <w:pPr>
              <w:pStyle w:val="TableParagraph"/>
              <w:kinsoku w:val="0"/>
              <w:overflowPunct w:val="0"/>
              <w:spacing w:line="265" w:lineRule="exact"/>
              <w:ind w:left="100"/>
              <w:jc w:val="center"/>
            </w:pPr>
          </w:p>
        </w:tc>
      </w:tr>
      <w:tr w:rsidR="00C47955" w14:paraId="353124BC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5869575C" w14:textId="77777777" w:rsidR="00C47955" w:rsidRDefault="00C47955">
            <w:pPr>
              <w:pStyle w:val="TableParagraph"/>
              <w:kinsoku w:val="0"/>
              <w:overflowPunct w:val="0"/>
              <w:ind w:right="5"/>
              <w:jc w:val="center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C494B72" w14:textId="77777777" w:rsidR="00C47955" w:rsidRDefault="00C47955" w:rsidP="00D01A5B">
            <w:pPr>
              <w:jc w:val="center"/>
            </w:pP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2E04B41" w14:textId="77777777" w:rsidR="00C47955" w:rsidRPr="009677D5" w:rsidRDefault="00C47955" w:rsidP="009677D5">
            <w:pPr>
              <w:pStyle w:val="TableParagraph"/>
              <w:kinsoku w:val="0"/>
              <w:overflowPunct w:val="0"/>
              <w:spacing w:line="262" w:lineRule="exact"/>
              <w:ind w:left="101"/>
              <w:jc w:val="center"/>
              <w:rPr>
                <w:rFonts w:ascii="宋体" w:eastAsia="宋体" w:cs="宋体"/>
                <w:b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1B3B33C" w14:textId="77777777" w:rsidR="00C47955" w:rsidRPr="00A04119" w:rsidRDefault="00C47955" w:rsidP="00A04119">
            <w:pPr>
              <w:pStyle w:val="TableParagraph"/>
              <w:kinsoku w:val="0"/>
              <w:overflowPunct w:val="0"/>
              <w:spacing w:line="273" w:lineRule="auto"/>
              <w:ind w:left="100" w:right="540"/>
              <w:jc w:val="center"/>
              <w:rPr>
                <w:rFonts w:ascii="宋体" w:eastAsia="宋体" w:cs="宋体"/>
                <w:sz w:val="21"/>
                <w:szCs w:val="21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5EFEE9A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30A1406B" w14:textId="77777777" w:rsidR="00C47955" w:rsidRDefault="00C47955" w:rsidP="00A04119">
            <w:pPr>
              <w:jc w:val="center"/>
            </w:pPr>
          </w:p>
        </w:tc>
      </w:tr>
      <w:tr w:rsidR="00C47955" w14:paraId="4FA1BD76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395B0E4C" w14:textId="77777777" w:rsidR="00C47955" w:rsidRDefault="00C47955">
            <w:pPr>
              <w:pStyle w:val="TableParagraph"/>
              <w:kinsoku w:val="0"/>
              <w:overflowPunct w:val="0"/>
              <w:ind w:right="5"/>
              <w:jc w:val="center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4056D1" w14:textId="77777777" w:rsidR="00C47955" w:rsidRDefault="00C47955"/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4F8EA1" w14:textId="77777777" w:rsidR="00C47955" w:rsidRDefault="00C47955"/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1F9652" w14:textId="77777777" w:rsidR="00C47955" w:rsidRDefault="00C47955"/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6ADD8" w14:textId="77777777" w:rsidR="00C47955" w:rsidRDefault="00C47955"/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</w:tcPr>
          <w:p w14:paraId="43D7FA15" w14:textId="77777777" w:rsidR="00C47955" w:rsidRDefault="00C47955"/>
        </w:tc>
      </w:tr>
      <w:tr w:rsidR="00C47955" w14:paraId="7FCD59FB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0AEE3CCD" w14:textId="77777777" w:rsidR="00C47955" w:rsidRDefault="00C47955">
            <w:pPr>
              <w:pStyle w:val="TableParagraph"/>
              <w:kinsoku w:val="0"/>
              <w:overflowPunct w:val="0"/>
              <w:ind w:left="204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9F2B48" w14:textId="77777777" w:rsidR="00C47955" w:rsidRDefault="00C47955"/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4C6CCF" w14:textId="77777777" w:rsidR="00C47955" w:rsidRDefault="00C47955"/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F6FA37" w14:textId="77777777" w:rsidR="00C47955" w:rsidRDefault="00C47955"/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A18F3" w14:textId="77777777" w:rsidR="00C47955" w:rsidRDefault="00C47955"/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</w:tcPr>
          <w:p w14:paraId="6FCBFD9D" w14:textId="77777777" w:rsidR="00C47955" w:rsidRDefault="00C47955"/>
        </w:tc>
      </w:tr>
      <w:tr w:rsidR="00C47955" w14:paraId="484D5A77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0401EC65" w14:textId="77777777" w:rsidR="00C47955" w:rsidRDefault="00C47955">
            <w:pPr>
              <w:pStyle w:val="TableParagraph"/>
              <w:kinsoku w:val="0"/>
              <w:overflowPunct w:val="0"/>
              <w:ind w:left="204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D69C0E" w14:textId="77777777" w:rsidR="00C47955" w:rsidRDefault="00C47955"/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2DBC39" w14:textId="77777777" w:rsidR="00C47955" w:rsidRDefault="00C47955"/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AA934" w14:textId="77777777" w:rsidR="00C47955" w:rsidRDefault="00C47955"/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5A0934" w14:textId="77777777" w:rsidR="00C47955" w:rsidRDefault="00C47955"/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</w:tcPr>
          <w:p w14:paraId="4A1FFD83" w14:textId="77777777" w:rsidR="00C47955" w:rsidRDefault="00C47955"/>
        </w:tc>
      </w:tr>
      <w:tr w:rsidR="00C47955" w14:paraId="5CB2394F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5A9452D5" w14:textId="77777777" w:rsidR="00C47955" w:rsidRDefault="00C47955">
            <w:pPr>
              <w:pStyle w:val="TableParagraph"/>
              <w:kinsoku w:val="0"/>
              <w:overflowPunct w:val="0"/>
              <w:ind w:left="204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3A99C9" w14:textId="77777777" w:rsidR="00C47955" w:rsidRDefault="00C47955"/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2A76C7" w14:textId="77777777" w:rsidR="00C47955" w:rsidRDefault="00C47955"/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BAA6C" w14:textId="77777777" w:rsidR="00C47955" w:rsidRDefault="00C47955"/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65F46F" w14:textId="77777777" w:rsidR="00C47955" w:rsidRDefault="00C47955"/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</w:tcPr>
          <w:p w14:paraId="005F2244" w14:textId="77777777" w:rsidR="00C47955" w:rsidRDefault="00C47955"/>
        </w:tc>
      </w:tr>
      <w:tr w:rsidR="00C47955" w14:paraId="5D462A38" w14:textId="77777777" w:rsidTr="00D46193">
        <w:trPr>
          <w:trHeight w:hRule="exact" w:val="631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11" w:space="0" w:color="000000"/>
              <w:right w:val="single" w:sz="5" w:space="0" w:color="000000"/>
            </w:tcBorders>
          </w:tcPr>
          <w:p w14:paraId="3C4D64CA" w14:textId="77777777" w:rsidR="00C47955" w:rsidRDefault="00C47955">
            <w:pPr>
              <w:pStyle w:val="TableParagraph"/>
              <w:kinsoku w:val="0"/>
              <w:overflowPunct w:val="0"/>
              <w:ind w:left="204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5" w:space="0" w:color="000000"/>
            </w:tcBorders>
          </w:tcPr>
          <w:p w14:paraId="0020807D" w14:textId="77777777" w:rsidR="00C47955" w:rsidRDefault="00C47955"/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5" w:space="0" w:color="000000"/>
            </w:tcBorders>
          </w:tcPr>
          <w:p w14:paraId="79EDEC7C" w14:textId="77777777" w:rsidR="00C47955" w:rsidRDefault="00C47955"/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5" w:space="0" w:color="000000"/>
            </w:tcBorders>
          </w:tcPr>
          <w:p w14:paraId="37965047" w14:textId="77777777" w:rsidR="00C47955" w:rsidRDefault="00C47955"/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5" w:space="0" w:color="000000"/>
            </w:tcBorders>
          </w:tcPr>
          <w:p w14:paraId="1C9285FE" w14:textId="77777777" w:rsidR="00C47955" w:rsidRDefault="00C47955"/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11" w:space="0" w:color="000000"/>
            </w:tcBorders>
          </w:tcPr>
          <w:p w14:paraId="3C2B1EB7" w14:textId="77777777" w:rsidR="00C47955" w:rsidRDefault="00C47955"/>
        </w:tc>
      </w:tr>
    </w:tbl>
    <w:p w14:paraId="67CE9B14" w14:textId="77777777" w:rsidR="00C47955" w:rsidRDefault="002D3C90" w:rsidP="00E3561B">
      <w:pPr>
        <w:pStyle w:val="BodyText"/>
        <w:kinsoku w:val="0"/>
        <w:overflowPunct w:val="0"/>
        <w:spacing w:before="240"/>
        <w:ind w:left="238"/>
        <w:rPr>
          <w:rFonts w:hAnsi="Consolas"/>
        </w:rPr>
      </w:pPr>
      <w:r>
        <w:rPr>
          <w:rFonts w:ascii="Consolas" w:eastAsiaTheme="minorEastAsia" w:hAnsi="Consolas" w:cs="Consolas"/>
        </w:rPr>
        <w:t>*</w:t>
      </w:r>
      <w:r>
        <w:rPr>
          <w:rFonts w:hAnsi="Consolas" w:hint="eastAsia"/>
        </w:rPr>
        <w:t>此表由学生按顺序填写。</w:t>
      </w:r>
    </w:p>
    <w:p w14:paraId="7C204E51" w14:textId="77777777" w:rsidR="001F15A2" w:rsidRDefault="001F15A2">
      <w:pPr>
        <w:pStyle w:val="Heading1"/>
        <w:kinsoku w:val="0"/>
        <w:overflowPunct w:val="0"/>
        <w:spacing w:line="560" w:lineRule="exact"/>
        <w:ind w:right="107"/>
        <w:rPr>
          <w:rFonts w:eastAsiaTheme="minorEastAsia"/>
        </w:rPr>
      </w:pPr>
    </w:p>
    <w:p w14:paraId="7E696385" w14:textId="77777777" w:rsidR="001F15A2" w:rsidRDefault="001F15A2">
      <w:pPr>
        <w:pStyle w:val="Heading1"/>
        <w:kinsoku w:val="0"/>
        <w:overflowPunct w:val="0"/>
        <w:spacing w:line="560" w:lineRule="exact"/>
        <w:ind w:right="107"/>
        <w:rPr>
          <w:rFonts w:eastAsiaTheme="minorEastAsia"/>
        </w:rPr>
      </w:pPr>
    </w:p>
    <w:p w14:paraId="2C1BED50" w14:textId="77777777" w:rsidR="001F15A2" w:rsidRDefault="001F15A2">
      <w:pPr>
        <w:pStyle w:val="Heading1"/>
        <w:kinsoku w:val="0"/>
        <w:overflowPunct w:val="0"/>
        <w:spacing w:line="560" w:lineRule="exact"/>
        <w:ind w:right="107"/>
        <w:rPr>
          <w:rFonts w:eastAsiaTheme="minorEastAsia"/>
        </w:rPr>
      </w:pPr>
    </w:p>
    <w:p w14:paraId="466BE39D" w14:textId="77777777" w:rsidR="00C47955" w:rsidRDefault="002D3C90">
      <w:pPr>
        <w:pStyle w:val="Heading1"/>
        <w:kinsoku w:val="0"/>
        <w:overflowPunct w:val="0"/>
        <w:spacing w:line="560" w:lineRule="exact"/>
        <w:ind w:right="107"/>
        <w:rPr>
          <w:b w:val="0"/>
          <w:bCs w:val="0"/>
        </w:rPr>
      </w:pPr>
      <w:r>
        <w:rPr>
          <w:rFonts w:hint="eastAsia"/>
        </w:rPr>
        <w:lastRenderedPageBreak/>
        <w:t>暨南大学本科实验报告专用纸</w:t>
      </w:r>
    </w:p>
    <w:p w14:paraId="3407D7CD" w14:textId="77777777" w:rsidR="00301706" w:rsidRDefault="002D3C90" w:rsidP="00301706">
      <w:pPr>
        <w:pStyle w:val="BodyText"/>
        <w:kinsoku w:val="0"/>
        <w:overflowPunct w:val="0"/>
        <w:spacing w:before="173" w:line="266" w:lineRule="auto"/>
        <w:ind w:left="119" w:right="108"/>
        <w:rPr>
          <w:rFonts w:ascii="Times New Roman" w:cs="Times New Roman"/>
          <w:sz w:val="28"/>
          <w:szCs w:val="28"/>
        </w:rPr>
      </w:pPr>
      <w:r>
        <w:rPr>
          <w:rFonts w:hint="eastAsia"/>
          <w:spacing w:val="-1"/>
          <w:sz w:val="28"/>
          <w:szCs w:val="28"/>
        </w:rPr>
        <w:t>课程名称</w:t>
      </w:r>
      <w:r w:rsidR="00B923DE">
        <w:rPr>
          <w:rFonts w:ascii="Times New Roman" w:cs="Times New Roman" w:hint="eastAsia"/>
          <w:spacing w:val="-1"/>
          <w:sz w:val="28"/>
          <w:szCs w:val="28"/>
          <w:u w:val="single"/>
        </w:rPr>
        <w:t xml:space="preserve"> </w:t>
      </w:r>
      <w:r>
        <w:rPr>
          <w:rFonts w:ascii="Times New Roman" w:cs="Times New Roman"/>
          <w:spacing w:val="-1"/>
          <w:sz w:val="28"/>
          <w:szCs w:val="28"/>
          <w:u w:val="single"/>
        </w:rPr>
        <w:tab/>
      </w:r>
      <w:r>
        <w:rPr>
          <w:rFonts w:hint="eastAsia"/>
          <w:spacing w:val="-1"/>
          <w:sz w:val="28"/>
          <w:szCs w:val="28"/>
          <w:u w:val="single"/>
        </w:rPr>
        <w:t>操作系统原理实验</w:t>
      </w:r>
      <w:r w:rsidR="00301706">
        <w:rPr>
          <w:rFonts w:hint="eastAsia"/>
          <w:spacing w:val="-1"/>
          <w:sz w:val="28"/>
          <w:szCs w:val="28"/>
          <w:u w:val="single"/>
        </w:rPr>
        <w:t xml:space="preserve">    </w:t>
      </w:r>
      <w:r w:rsidRPr="00301706">
        <w:rPr>
          <w:rFonts w:ascii="Times New Roman" w:cs="Times New Roman"/>
          <w:spacing w:val="-1"/>
          <w:sz w:val="28"/>
          <w:szCs w:val="28"/>
        </w:rPr>
        <w:tab/>
      </w:r>
      <w:r w:rsidR="00301706">
        <w:rPr>
          <w:rFonts w:ascii="Times New Roman" w:cs="Times New Roman" w:hint="eastAsia"/>
          <w:spacing w:val="-1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成绩评定</w:t>
      </w:r>
      <w:r>
        <w:rPr>
          <w:rFonts w:ascii="Times New Roman" w:cs="Times New Roman"/>
          <w:sz w:val="28"/>
          <w:szCs w:val="28"/>
          <w:u w:val="single"/>
        </w:rPr>
        <w:tab/>
      </w:r>
      <w:r>
        <w:rPr>
          <w:rFonts w:ascii="Times New Roman" w:cs="Times New Roman"/>
          <w:sz w:val="28"/>
          <w:szCs w:val="28"/>
          <w:u w:val="single"/>
        </w:rPr>
        <w:tab/>
      </w:r>
      <w:r>
        <w:rPr>
          <w:rFonts w:ascii="Times New Roman" w:cs="Times New Roman"/>
          <w:sz w:val="28"/>
          <w:szCs w:val="28"/>
          <w:u w:val="single"/>
        </w:rPr>
        <w:tab/>
      </w:r>
      <w:r>
        <w:rPr>
          <w:rFonts w:ascii="Times New Roman" w:cs="Times New Roman"/>
          <w:sz w:val="28"/>
          <w:szCs w:val="28"/>
          <w:u w:val="single"/>
        </w:rPr>
        <w:tab/>
      </w:r>
      <w:r>
        <w:rPr>
          <w:rFonts w:ascii="Times New Roman" w:cs="Times New Roman"/>
          <w:sz w:val="28"/>
          <w:szCs w:val="28"/>
        </w:rPr>
        <w:t xml:space="preserve"> </w:t>
      </w:r>
    </w:p>
    <w:p w14:paraId="2BEE9E2D" w14:textId="77777777" w:rsidR="00301706" w:rsidRPr="00301706" w:rsidRDefault="002D3C90" w:rsidP="00301706">
      <w:pPr>
        <w:pStyle w:val="BodyText"/>
        <w:kinsoku w:val="0"/>
        <w:overflowPunct w:val="0"/>
        <w:spacing w:before="173" w:line="266" w:lineRule="auto"/>
        <w:ind w:left="119" w:right="108"/>
        <w:rPr>
          <w:rFonts w:ascii="Times New Roman" w:cs="Times New Roman"/>
          <w:sz w:val="28"/>
          <w:szCs w:val="28"/>
          <w:u w:val="single"/>
        </w:rPr>
      </w:pPr>
      <w:r>
        <w:rPr>
          <w:rFonts w:hint="eastAsia"/>
          <w:spacing w:val="-1"/>
          <w:sz w:val="28"/>
          <w:szCs w:val="28"/>
        </w:rPr>
        <w:t>实验项目名称</w:t>
      </w:r>
      <w:proofErr w:type="gramStart"/>
      <w:r w:rsidRPr="00301706">
        <w:rPr>
          <w:spacing w:val="-1"/>
          <w:sz w:val="28"/>
          <w:szCs w:val="28"/>
          <w:u w:val="single"/>
        </w:rPr>
        <w:tab/>
      </w:r>
      <w:r w:rsidRPr="00301706">
        <w:rPr>
          <w:rFonts w:hint="eastAsia"/>
          <w:spacing w:val="-1"/>
          <w:sz w:val="28"/>
          <w:szCs w:val="28"/>
          <w:u w:val="single"/>
        </w:rPr>
        <w:t>进程</w:t>
      </w:r>
      <w:proofErr w:type="gramEnd"/>
      <w:r w:rsidRPr="00301706">
        <w:rPr>
          <w:rFonts w:hint="eastAsia"/>
          <w:spacing w:val="-1"/>
          <w:sz w:val="28"/>
          <w:szCs w:val="28"/>
          <w:u w:val="single"/>
        </w:rPr>
        <w:t>的</w:t>
      </w:r>
      <w:r w:rsidR="00B923DE" w:rsidRPr="00301706">
        <w:rPr>
          <w:rFonts w:hint="eastAsia"/>
          <w:spacing w:val="-1"/>
          <w:sz w:val="28"/>
          <w:szCs w:val="28"/>
          <w:u w:val="single"/>
        </w:rPr>
        <w:t>控制</w:t>
      </w:r>
      <w:r w:rsidRPr="00301706">
        <w:rPr>
          <w:spacing w:val="-1"/>
          <w:sz w:val="28"/>
          <w:szCs w:val="28"/>
          <w:u w:val="single"/>
        </w:rPr>
        <w:tab/>
      </w:r>
      <w:r w:rsidR="00301706" w:rsidRPr="00301706">
        <w:rPr>
          <w:rFonts w:hint="eastAsia"/>
          <w:spacing w:val="-1"/>
          <w:sz w:val="28"/>
          <w:szCs w:val="28"/>
          <w:u w:val="single"/>
        </w:rPr>
        <w:t>___</w:t>
      </w:r>
      <w:r w:rsidR="00301706">
        <w:rPr>
          <w:rFonts w:ascii="Times New Roman" w:cs="Times New Roman" w:hint="eastAsia"/>
          <w:sz w:val="28"/>
          <w:szCs w:val="28"/>
          <w:u w:val="single"/>
        </w:rPr>
        <w:t xml:space="preserve">   </w:t>
      </w:r>
      <w:r w:rsidR="00301706">
        <w:rPr>
          <w:rFonts w:ascii="Times New Roman" w:cs="Times New Roman"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指导教师</w:t>
      </w:r>
      <w:r>
        <w:rPr>
          <w:rFonts w:ascii="Times New Roman" w:cs="Times New Roman"/>
          <w:sz w:val="28"/>
          <w:szCs w:val="28"/>
          <w:u w:val="single"/>
        </w:rPr>
        <w:tab/>
      </w:r>
      <w:r>
        <w:rPr>
          <w:rFonts w:ascii="Times New Roman" w:cs="Times New Roman"/>
          <w:sz w:val="28"/>
          <w:szCs w:val="28"/>
          <w:u w:val="single"/>
        </w:rPr>
        <w:tab/>
      </w:r>
      <w:r>
        <w:rPr>
          <w:rFonts w:hint="eastAsia"/>
          <w:sz w:val="28"/>
          <w:szCs w:val="28"/>
          <w:u w:val="single"/>
        </w:rPr>
        <w:t>郝振明</w:t>
      </w:r>
      <w:r w:rsidR="00301706">
        <w:rPr>
          <w:rFonts w:hint="eastAsia"/>
          <w:sz w:val="28"/>
          <w:szCs w:val="28"/>
          <w:u w:val="single"/>
        </w:rPr>
        <w:t xml:space="preserve">    </w:t>
      </w:r>
    </w:p>
    <w:p w14:paraId="7C3701DB" w14:textId="77777777" w:rsidR="007965C0" w:rsidRPr="007965C0" w:rsidRDefault="002D3C90" w:rsidP="00301706">
      <w:pPr>
        <w:pStyle w:val="BodyText"/>
        <w:kinsoku w:val="0"/>
        <w:overflowPunct w:val="0"/>
        <w:spacing w:before="173" w:line="266" w:lineRule="auto"/>
        <w:ind w:left="119" w:right="108"/>
        <w:rPr>
          <w:rFonts w:hAnsi="Consolas"/>
          <w:spacing w:val="1"/>
          <w:sz w:val="28"/>
          <w:szCs w:val="28"/>
        </w:rPr>
      </w:pPr>
      <w:r w:rsidRPr="007965C0">
        <w:rPr>
          <w:rFonts w:hAnsi="Consolas" w:hint="eastAsia"/>
          <w:spacing w:val="1"/>
          <w:sz w:val="28"/>
          <w:szCs w:val="28"/>
        </w:rPr>
        <w:t>实验项目编号</w:t>
      </w:r>
      <w:r w:rsidRPr="007965C0">
        <w:rPr>
          <w:rFonts w:hAnsi="Consolas"/>
          <w:spacing w:val="1"/>
          <w:sz w:val="28"/>
          <w:szCs w:val="28"/>
        </w:rPr>
        <w:t xml:space="preserve"> </w:t>
      </w:r>
      <w:r w:rsidRPr="00983722">
        <w:rPr>
          <w:rFonts w:hAnsi="Consolas"/>
          <w:spacing w:val="1"/>
          <w:sz w:val="28"/>
          <w:szCs w:val="28"/>
          <w:u w:val="single"/>
        </w:rPr>
        <w:t>0806015702</w:t>
      </w:r>
      <w:r w:rsidRPr="007965C0">
        <w:rPr>
          <w:rFonts w:hAnsi="Consolas"/>
          <w:spacing w:val="1"/>
          <w:sz w:val="28"/>
          <w:szCs w:val="28"/>
        </w:rPr>
        <w:t xml:space="preserve"> </w:t>
      </w:r>
      <w:r w:rsidR="00983722">
        <w:rPr>
          <w:rFonts w:hAnsi="Consolas" w:hint="eastAsia"/>
          <w:spacing w:val="1"/>
          <w:sz w:val="28"/>
          <w:szCs w:val="28"/>
        </w:rPr>
        <w:t xml:space="preserve">    </w:t>
      </w:r>
      <w:r w:rsidR="00B923DE">
        <w:rPr>
          <w:rFonts w:hAnsi="Consolas" w:hint="eastAsia"/>
          <w:spacing w:val="1"/>
          <w:sz w:val="28"/>
          <w:szCs w:val="28"/>
        </w:rPr>
        <w:t xml:space="preserve">       </w:t>
      </w:r>
      <w:r w:rsidRPr="007965C0">
        <w:rPr>
          <w:rFonts w:hAnsi="Consolas" w:hint="eastAsia"/>
          <w:spacing w:val="1"/>
          <w:sz w:val="28"/>
          <w:szCs w:val="28"/>
        </w:rPr>
        <w:t>实验项目类型</w:t>
      </w:r>
      <w:r w:rsidRPr="007965C0">
        <w:rPr>
          <w:rFonts w:hAnsi="Consolas"/>
          <w:spacing w:val="1"/>
          <w:sz w:val="28"/>
          <w:szCs w:val="28"/>
        </w:rPr>
        <w:t xml:space="preserve"> </w:t>
      </w:r>
      <w:r w:rsidR="00B923DE">
        <w:rPr>
          <w:rFonts w:hAnsi="Consolas" w:hint="eastAsia"/>
          <w:spacing w:val="1"/>
          <w:sz w:val="28"/>
          <w:szCs w:val="28"/>
          <w:u w:val="single"/>
        </w:rPr>
        <w:t>设计</w:t>
      </w:r>
      <w:r w:rsidRPr="00983722">
        <w:rPr>
          <w:rFonts w:hAnsi="Consolas" w:hint="eastAsia"/>
          <w:spacing w:val="1"/>
          <w:sz w:val="28"/>
          <w:szCs w:val="28"/>
          <w:u w:val="single"/>
        </w:rPr>
        <w:t>型</w:t>
      </w:r>
    </w:p>
    <w:p w14:paraId="654F22C5" w14:textId="2CB56932" w:rsidR="007965C0" w:rsidRPr="007965C0" w:rsidRDefault="002D3C90" w:rsidP="00301706">
      <w:pPr>
        <w:pStyle w:val="BodyText"/>
        <w:tabs>
          <w:tab w:val="left" w:pos="957"/>
          <w:tab w:val="left" w:pos="2345"/>
          <w:tab w:val="left" w:pos="3725"/>
          <w:tab w:val="left" w:pos="5298"/>
          <w:tab w:val="left" w:pos="5437"/>
          <w:tab w:val="left" w:pos="5996"/>
          <w:tab w:val="left" w:pos="6836"/>
          <w:tab w:val="left" w:pos="7120"/>
          <w:tab w:val="left" w:pos="7603"/>
          <w:tab w:val="left" w:pos="8498"/>
        </w:tabs>
        <w:kinsoku w:val="0"/>
        <w:overflowPunct w:val="0"/>
        <w:spacing w:before="53" w:line="266" w:lineRule="auto"/>
        <w:ind w:right="107"/>
        <w:rPr>
          <w:rFonts w:hAnsi="Consolas"/>
          <w:spacing w:val="1"/>
          <w:sz w:val="28"/>
          <w:szCs w:val="28"/>
        </w:rPr>
      </w:pPr>
      <w:r w:rsidRPr="007965C0">
        <w:rPr>
          <w:rFonts w:hAnsi="Consolas" w:hint="eastAsia"/>
          <w:spacing w:val="1"/>
          <w:sz w:val="28"/>
          <w:szCs w:val="28"/>
        </w:rPr>
        <w:t>学生姓名</w:t>
      </w:r>
      <w:r w:rsidRPr="00983722">
        <w:rPr>
          <w:rFonts w:hAnsi="Consolas"/>
          <w:spacing w:val="1"/>
          <w:sz w:val="28"/>
          <w:szCs w:val="28"/>
          <w:u w:val="single"/>
        </w:rPr>
        <w:tab/>
      </w:r>
      <w:r w:rsidR="003308CC">
        <w:rPr>
          <w:rFonts w:hAnsi="Consolas" w:hint="eastAsia"/>
          <w:spacing w:val="1"/>
          <w:sz w:val="28"/>
          <w:szCs w:val="28"/>
          <w:u w:val="single"/>
        </w:rPr>
        <w:t>阮炜霖</w:t>
      </w:r>
      <w:r w:rsidR="00983722">
        <w:rPr>
          <w:rFonts w:hAnsi="Consolas" w:hint="eastAsia"/>
          <w:spacing w:val="1"/>
          <w:sz w:val="28"/>
          <w:szCs w:val="28"/>
          <w:u w:val="single"/>
        </w:rPr>
        <w:t xml:space="preserve">     </w:t>
      </w:r>
      <w:r w:rsidR="00983722" w:rsidRPr="00983722">
        <w:rPr>
          <w:rFonts w:hAnsi="Consolas" w:hint="eastAsia"/>
          <w:spacing w:val="1"/>
          <w:sz w:val="28"/>
          <w:szCs w:val="28"/>
        </w:rPr>
        <w:t xml:space="preserve">  </w:t>
      </w:r>
      <w:r w:rsidR="00983722">
        <w:rPr>
          <w:rFonts w:hAnsi="Consolas" w:hint="eastAsia"/>
          <w:spacing w:val="1"/>
          <w:sz w:val="28"/>
          <w:szCs w:val="28"/>
        </w:rPr>
        <w:t xml:space="preserve">  </w:t>
      </w:r>
      <w:r w:rsidR="00B923DE">
        <w:rPr>
          <w:rFonts w:hAnsi="Consolas" w:hint="eastAsia"/>
          <w:spacing w:val="1"/>
          <w:sz w:val="28"/>
          <w:szCs w:val="28"/>
        </w:rPr>
        <w:t xml:space="preserve">       </w:t>
      </w:r>
      <w:r w:rsidRPr="007965C0">
        <w:rPr>
          <w:rFonts w:hAnsi="Consolas" w:hint="eastAsia"/>
          <w:spacing w:val="1"/>
          <w:sz w:val="28"/>
          <w:szCs w:val="28"/>
        </w:rPr>
        <w:t>学号</w:t>
      </w:r>
      <w:r w:rsidR="00983722">
        <w:rPr>
          <w:rFonts w:hAnsi="Consolas" w:hint="eastAsia"/>
          <w:spacing w:val="1"/>
          <w:sz w:val="28"/>
          <w:szCs w:val="28"/>
        </w:rPr>
        <w:t xml:space="preserve">  </w:t>
      </w:r>
      <w:r w:rsidRPr="00983722">
        <w:rPr>
          <w:rFonts w:hAnsi="Consolas"/>
          <w:spacing w:val="1"/>
          <w:sz w:val="28"/>
          <w:szCs w:val="28"/>
          <w:u w:val="single"/>
        </w:rPr>
        <w:t>20</w:t>
      </w:r>
      <w:r w:rsidR="00B923DE">
        <w:rPr>
          <w:rFonts w:hAnsi="Consolas" w:hint="eastAsia"/>
          <w:spacing w:val="1"/>
          <w:sz w:val="28"/>
          <w:szCs w:val="28"/>
          <w:u w:val="single"/>
        </w:rPr>
        <w:t>2</w:t>
      </w:r>
      <w:r w:rsidR="003308CC">
        <w:rPr>
          <w:rFonts w:hAnsi="Consolas"/>
          <w:spacing w:val="1"/>
          <w:sz w:val="28"/>
          <w:szCs w:val="28"/>
          <w:u w:val="single"/>
        </w:rPr>
        <w:t>0101603</w:t>
      </w:r>
      <w:r w:rsidRPr="007965C0">
        <w:rPr>
          <w:rFonts w:hAnsi="Consolas"/>
          <w:spacing w:val="1"/>
          <w:sz w:val="28"/>
          <w:szCs w:val="28"/>
        </w:rPr>
        <w:tab/>
        <w:t xml:space="preserve"> </w:t>
      </w:r>
      <w:r w:rsidR="00B923DE">
        <w:rPr>
          <w:rFonts w:hAnsi="Consolas" w:hint="eastAsia"/>
          <w:spacing w:val="1"/>
          <w:sz w:val="28"/>
          <w:szCs w:val="28"/>
        </w:rPr>
        <w:t xml:space="preserve">  </w:t>
      </w:r>
    </w:p>
    <w:p w14:paraId="27F5D548" w14:textId="5AB0E692" w:rsidR="007965C0" w:rsidRDefault="002D3C90" w:rsidP="00983722">
      <w:pPr>
        <w:pStyle w:val="BodyText"/>
        <w:kinsoku w:val="0"/>
        <w:overflowPunct w:val="0"/>
        <w:spacing w:before="53" w:line="266" w:lineRule="auto"/>
        <w:ind w:right="107"/>
        <w:rPr>
          <w:rFonts w:ascii="Times New Roman" w:cs="Times New Roman"/>
          <w:sz w:val="28"/>
          <w:szCs w:val="28"/>
        </w:rPr>
      </w:pPr>
      <w:r>
        <w:rPr>
          <w:rFonts w:hAnsi="Consolas" w:hint="eastAsia"/>
          <w:spacing w:val="1"/>
          <w:sz w:val="28"/>
          <w:szCs w:val="28"/>
        </w:rPr>
        <w:t>学院</w:t>
      </w:r>
      <w:r>
        <w:rPr>
          <w:rFonts w:hint="eastAsia"/>
          <w:spacing w:val="-1"/>
          <w:sz w:val="28"/>
          <w:szCs w:val="28"/>
          <w:u w:val="single"/>
        </w:rPr>
        <w:t>信息科学技术学院</w:t>
      </w:r>
      <w:r w:rsidR="007965C0">
        <w:rPr>
          <w:rFonts w:hint="eastAsia"/>
          <w:spacing w:val="-1"/>
          <w:sz w:val="28"/>
          <w:szCs w:val="28"/>
          <w:u w:val="single"/>
        </w:rPr>
        <w:t xml:space="preserve"> </w:t>
      </w:r>
      <w:r w:rsidR="00983722">
        <w:rPr>
          <w:rFonts w:hint="eastAsia"/>
          <w:spacing w:val="-1"/>
          <w:sz w:val="28"/>
          <w:szCs w:val="28"/>
          <w:u w:val="single"/>
        </w:rPr>
        <w:t xml:space="preserve"> </w:t>
      </w:r>
      <w:r w:rsidR="00983722" w:rsidRPr="00983722">
        <w:rPr>
          <w:rFonts w:hint="eastAsia"/>
          <w:spacing w:val="-1"/>
          <w:sz w:val="28"/>
          <w:szCs w:val="28"/>
        </w:rPr>
        <w:t xml:space="preserve">  </w:t>
      </w:r>
      <w:r>
        <w:rPr>
          <w:rFonts w:hint="eastAsia"/>
          <w:spacing w:val="2"/>
          <w:sz w:val="28"/>
          <w:szCs w:val="28"/>
        </w:rPr>
        <w:t>系</w:t>
      </w:r>
      <w:r w:rsidR="00983722">
        <w:rPr>
          <w:rFonts w:ascii="Times New Roman" w:cs="Times New Roman" w:hint="eastAsia"/>
          <w:spacing w:val="2"/>
          <w:sz w:val="28"/>
          <w:szCs w:val="28"/>
          <w:u w:val="single"/>
        </w:rPr>
        <w:t xml:space="preserve">   </w:t>
      </w:r>
      <w:r>
        <w:rPr>
          <w:rFonts w:hint="eastAsia"/>
          <w:spacing w:val="-1"/>
          <w:sz w:val="28"/>
          <w:szCs w:val="28"/>
          <w:u w:val="single"/>
        </w:rPr>
        <w:t>计算机科学系</w:t>
      </w:r>
      <w:r w:rsidR="00983722">
        <w:rPr>
          <w:rFonts w:ascii="Times New Roman" w:cs="Times New Roman" w:hint="eastAsia"/>
          <w:spacing w:val="-1"/>
          <w:sz w:val="28"/>
          <w:szCs w:val="28"/>
          <w:u w:val="single"/>
        </w:rPr>
        <w:t xml:space="preserve">    </w:t>
      </w:r>
      <w:r>
        <w:rPr>
          <w:rFonts w:hint="eastAsia"/>
          <w:spacing w:val="1"/>
          <w:sz w:val="28"/>
          <w:szCs w:val="28"/>
        </w:rPr>
        <w:t>专业</w:t>
      </w:r>
      <w:r w:rsidR="00983722">
        <w:rPr>
          <w:rFonts w:hint="eastAsia"/>
          <w:spacing w:val="1"/>
          <w:sz w:val="28"/>
          <w:szCs w:val="28"/>
        </w:rPr>
        <w:t xml:space="preserve">  </w:t>
      </w:r>
      <w:r w:rsidR="003308CC">
        <w:rPr>
          <w:rFonts w:hint="eastAsia"/>
          <w:sz w:val="28"/>
          <w:szCs w:val="28"/>
          <w:u w:val="single"/>
        </w:rPr>
        <w:t>网络</w:t>
      </w:r>
      <w:r>
        <w:rPr>
          <w:rFonts w:hint="eastAsia"/>
          <w:sz w:val="28"/>
          <w:szCs w:val="28"/>
          <w:u w:val="single"/>
        </w:rPr>
        <w:t>工程</w:t>
      </w:r>
      <w:r>
        <w:rPr>
          <w:rFonts w:ascii="Times New Roman" w:cs="Times New Roman"/>
          <w:sz w:val="28"/>
          <w:szCs w:val="28"/>
          <w:u w:val="single"/>
        </w:rPr>
        <w:tab/>
      </w:r>
      <w:r>
        <w:rPr>
          <w:rFonts w:ascii="Times New Roman" w:cs="Times New Roman"/>
          <w:sz w:val="28"/>
          <w:szCs w:val="28"/>
        </w:rPr>
        <w:t xml:space="preserve"> </w:t>
      </w:r>
    </w:p>
    <w:p w14:paraId="1D03EC59" w14:textId="499E102B" w:rsidR="00C47955" w:rsidRDefault="002D3C90" w:rsidP="007965C0">
      <w:pPr>
        <w:pStyle w:val="BodyText"/>
        <w:tabs>
          <w:tab w:val="left" w:pos="957"/>
          <w:tab w:val="left" w:pos="1797"/>
          <w:tab w:val="left" w:pos="2076"/>
          <w:tab w:val="left" w:pos="2916"/>
          <w:tab w:val="left" w:pos="3469"/>
          <w:tab w:val="left" w:pos="3896"/>
          <w:tab w:val="left" w:pos="5298"/>
          <w:tab w:val="left" w:pos="5437"/>
          <w:tab w:val="left" w:pos="5996"/>
          <w:tab w:val="left" w:pos="6836"/>
          <w:tab w:val="left" w:pos="7120"/>
          <w:tab w:val="left" w:pos="7603"/>
          <w:tab w:val="left" w:pos="8498"/>
        </w:tabs>
        <w:kinsoku w:val="0"/>
        <w:overflowPunct w:val="0"/>
        <w:spacing w:before="53" w:line="266" w:lineRule="auto"/>
        <w:ind w:right="107"/>
        <w:rPr>
          <w:rFonts w:ascii="Times New Roman" w:cs="Times New Roman"/>
          <w:sz w:val="28"/>
          <w:szCs w:val="28"/>
        </w:rPr>
      </w:pPr>
      <w:r>
        <w:rPr>
          <w:rFonts w:hint="eastAsia"/>
          <w:sz w:val="28"/>
          <w:szCs w:val="28"/>
        </w:rPr>
        <w:t>实验时间</w:t>
      </w:r>
      <w:r>
        <w:rPr>
          <w:sz w:val="28"/>
          <w:szCs w:val="28"/>
        </w:rPr>
        <w:t xml:space="preserve"> </w:t>
      </w:r>
      <w:r>
        <w:rPr>
          <w:rFonts w:ascii="Consolas" w:hAnsi="Consolas" w:cs="Consolas"/>
          <w:sz w:val="28"/>
          <w:szCs w:val="28"/>
          <w:u w:val="single"/>
        </w:rPr>
        <w:t>20</w:t>
      </w:r>
      <w:r w:rsidR="0094594A">
        <w:rPr>
          <w:rFonts w:ascii="Consolas" w:hAnsi="Consolas" w:cs="Consolas" w:hint="eastAsia"/>
          <w:sz w:val="28"/>
          <w:szCs w:val="28"/>
          <w:u w:val="single"/>
        </w:rPr>
        <w:t>2</w:t>
      </w:r>
      <w:r w:rsidR="003308CC">
        <w:rPr>
          <w:rFonts w:ascii="Consolas" w:hAnsi="Consolas" w:cs="Consolas"/>
          <w:sz w:val="28"/>
          <w:szCs w:val="28"/>
          <w:u w:val="single"/>
        </w:rPr>
        <w:t>2</w:t>
      </w:r>
      <w:r>
        <w:rPr>
          <w:rFonts w:ascii="Consolas" w:hAnsi="Consolas" w:cs="Consolas"/>
          <w:sz w:val="28"/>
          <w:szCs w:val="28"/>
          <w:u w:val="single"/>
        </w:rPr>
        <w:t xml:space="preserve"> </w:t>
      </w:r>
      <w:r>
        <w:rPr>
          <w:rFonts w:hAnsi="Consolas" w:hint="eastAsia"/>
          <w:sz w:val="28"/>
          <w:szCs w:val="28"/>
        </w:rPr>
        <w:t>年</w:t>
      </w:r>
      <w:r>
        <w:rPr>
          <w:rFonts w:hAnsi="Consolas"/>
          <w:sz w:val="28"/>
          <w:szCs w:val="28"/>
        </w:rPr>
        <w:t xml:space="preserve"> </w:t>
      </w:r>
      <w:r w:rsidR="003308CC">
        <w:rPr>
          <w:rFonts w:ascii="Consolas" w:hAnsi="Consolas" w:cs="Consolas"/>
          <w:sz w:val="28"/>
          <w:szCs w:val="28"/>
          <w:u w:val="single"/>
        </w:rPr>
        <w:t>3</w:t>
      </w:r>
      <w:r>
        <w:rPr>
          <w:rFonts w:ascii="Consolas" w:hAnsi="Consolas" w:cs="Consolas"/>
          <w:sz w:val="28"/>
          <w:szCs w:val="28"/>
          <w:u w:val="single"/>
        </w:rPr>
        <w:t xml:space="preserve"> </w:t>
      </w:r>
      <w:r>
        <w:rPr>
          <w:rFonts w:hAnsi="Consolas" w:hint="eastAsia"/>
          <w:sz w:val="28"/>
          <w:szCs w:val="28"/>
        </w:rPr>
        <w:t>月</w:t>
      </w:r>
      <w:r>
        <w:rPr>
          <w:rFonts w:hAnsi="Consolas"/>
          <w:sz w:val="28"/>
          <w:szCs w:val="28"/>
        </w:rPr>
        <w:t xml:space="preserve"> </w:t>
      </w:r>
      <w:r w:rsidR="003308CC">
        <w:rPr>
          <w:rFonts w:ascii="Consolas" w:hAnsi="Consolas" w:cs="Consolas"/>
          <w:sz w:val="28"/>
          <w:szCs w:val="28"/>
          <w:u w:val="single"/>
        </w:rPr>
        <w:t>17</w:t>
      </w:r>
      <w:r>
        <w:rPr>
          <w:rFonts w:ascii="Consolas" w:hAnsi="Consolas" w:cs="Consolas"/>
          <w:sz w:val="28"/>
          <w:szCs w:val="28"/>
          <w:u w:val="single"/>
        </w:rPr>
        <w:t xml:space="preserve"> </w:t>
      </w:r>
      <w:r>
        <w:rPr>
          <w:rFonts w:hAnsi="Consolas" w:hint="eastAsia"/>
          <w:sz w:val="28"/>
          <w:szCs w:val="28"/>
        </w:rPr>
        <w:t>日</w:t>
      </w:r>
      <w:r>
        <w:rPr>
          <w:rFonts w:hAnsi="Consolas"/>
          <w:sz w:val="28"/>
          <w:szCs w:val="28"/>
        </w:rPr>
        <w:t xml:space="preserve">  </w:t>
      </w:r>
      <w:r>
        <w:rPr>
          <w:rFonts w:hint="eastAsia"/>
          <w:sz w:val="28"/>
          <w:szCs w:val="28"/>
          <w:u w:val="single"/>
        </w:rPr>
        <w:t>上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午</w:t>
      </w:r>
      <w:r w:rsidR="00C21757">
        <w:rPr>
          <w:rFonts w:hint="eastAsia"/>
          <w:sz w:val="28"/>
          <w:szCs w:val="28"/>
        </w:rPr>
        <w:t xml:space="preserve"> </w:t>
      </w:r>
      <w:r w:rsidR="0094594A">
        <w:rPr>
          <w:rFonts w:hint="eastAsia"/>
          <w:sz w:val="28"/>
          <w:szCs w:val="28"/>
        </w:rPr>
        <w:t>3</w:t>
      </w:r>
      <w:r w:rsidR="00C21757">
        <w:rPr>
          <w:rFonts w:hint="eastAsia"/>
          <w:sz w:val="28"/>
          <w:szCs w:val="28"/>
        </w:rPr>
        <w:t>、</w:t>
      </w:r>
      <w:r w:rsidR="0094594A">
        <w:rPr>
          <w:rFonts w:hint="eastAsia"/>
          <w:sz w:val="28"/>
          <w:szCs w:val="28"/>
        </w:rPr>
        <w:t>4</w:t>
      </w:r>
      <w:r w:rsidR="00C21757">
        <w:rPr>
          <w:rFonts w:hint="eastAsia"/>
          <w:sz w:val="28"/>
          <w:szCs w:val="28"/>
        </w:rPr>
        <w:t>节</w:t>
      </w:r>
      <w:r w:rsidR="007965C0">
        <w:rPr>
          <w:rFonts w:hint="eastAsia"/>
          <w:sz w:val="28"/>
          <w:szCs w:val="28"/>
        </w:rPr>
        <w:t xml:space="preserve">  实验地点</w:t>
      </w:r>
      <w:r w:rsidR="007965C0">
        <w:rPr>
          <w:spacing w:val="-1"/>
          <w:sz w:val="28"/>
          <w:szCs w:val="28"/>
        </w:rPr>
        <w:t xml:space="preserve"> </w:t>
      </w:r>
      <w:r w:rsidR="007965C0">
        <w:rPr>
          <w:rFonts w:ascii="Consolas" w:hAnsi="Consolas" w:cs="Consolas"/>
          <w:spacing w:val="-1"/>
          <w:sz w:val="28"/>
          <w:szCs w:val="28"/>
          <w:u w:val="single"/>
        </w:rPr>
        <w:t>N116</w:t>
      </w:r>
    </w:p>
    <w:p w14:paraId="3A8EC6DC" w14:textId="77777777" w:rsidR="00C47955" w:rsidRDefault="00C47955">
      <w:pPr>
        <w:pStyle w:val="BodyText"/>
        <w:kinsoku w:val="0"/>
        <w:overflowPunct w:val="0"/>
        <w:spacing w:before="7"/>
        <w:ind w:left="0"/>
        <w:rPr>
          <w:rFonts w:ascii="Times New Roman" w:eastAsiaTheme="minorEastAsia" w:cs="Times New Roman"/>
          <w:sz w:val="29"/>
          <w:szCs w:val="29"/>
        </w:rPr>
      </w:pPr>
    </w:p>
    <w:p w14:paraId="126FA610" w14:textId="77777777" w:rsidR="00C47955" w:rsidRPr="00B923DE" w:rsidRDefault="002D3C90">
      <w:pPr>
        <w:pStyle w:val="BodyText"/>
        <w:kinsoku w:val="0"/>
        <w:overflowPunct w:val="0"/>
        <w:spacing w:line="456" w:lineRule="exact"/>
        <w:ind w:left="65" w:right="6422"/>
        <w:jc w:val="center"/>
        <w:rPr>
          <w:rFonts w:ascii="Microsoft JhengHei" w:eastAsiaTheme="minorEastAsia" w:cs="Microsoft JhengHei"/>
          <w:sz w:val="32"/>
          <w:szCs w:val="32"/>
        </w:rPr>
      </w:pPr>
      <w:r>
        <w:rPr>
          <w:rFonts w:ascii="Microsoft JhengHei" w:eastAsia="Microsoft JhengHei" w:cs="Microsoft JhengHei" w:hint="eastAsia"/>
          <w:b/>
          <w:bCs/>
          <w:sz w:val="32"/>
          <w:szCs w:val="32"/>
        </w:rPr>
        <w:t>一、</w:t>
      </w:r>
      <w:r>
        <w:rPr>
          <w:rFonts w:ascii="Microsoft JhengHei" w:eastAsia="Microsoft JhengHei" w:cs="Microsoft JhengHei"/>
          <w:b/>
          <w:bCs/>
          <w:sz w:val="32"/>
          <w:szCs w:val="32"/>
        </w:rPr>
        <w:t xml:space="preserve"> </w:t>
      </w:r>
      <w:r>
        <w:rPr>
          <w:rFonts w:ascii="Microsoft JhengHei" w:eastAsia="Microsoft JhengHei" w:cs="Microsoft JhengHei"/>
          <w:b/>
          <w:bCs/>
          <w:spacing w:val="8"/>
          <w:sz w:val="32"/>
          <w:szCs w:val="32"/>
        </w:rPr>
        <w:t xml:space="preserve"> </w:t>
      </w:r>
      <w:r>
        <w:rPr>
          <w:rFonts w:ascii="Microsoft JhengHei" w:eastAsia="Microsoft JhengHei" w:cs="Microsoft JhengHei" w:hint="eastAsia"/>
          <w:b/>
          <w:bCs/>
          <w:sz w:val="32"/>
          <w:szCs w:val="32"/>
        </w:rPr>
        <w:t>实验目的</w:t>
      </w:r>
    </w:p>
    <w:p w14:paraId="35E74A65" w14:textId="6A3C43A5" w:rsidR="004C6A0C" w:rsidRPr="004C6A0C" w:rsidRDefault="004C6A0C" w:rsidP="004C6A0C">
      <w:pPr>
        <w:pStyle w:val="BodyText"/>
        <w:kinsoku w:val="0"/>
        <w:overflowPunct w:val="0"/>
        <w:spacing w:before="244"/>
        <w:ind w:right="107"/>
        <w:rPr>
          <w:rFonts w:hAnsi="宋体" w:cs="Wingdings"/>
        </w:rPr>
      </w:pPr>
      <w:r>
        <w:rPr>
          <w:rFonts w:hAnsi="宋体" w:cs="Wingdings" w:hint="eastAsia"/>
        </w:rPr>
        <w:t>1</w:t>
      </w:r>
      <w:r>
        <w:rPr>
          <w:rFonts w:hAnsi="宋体" w:cs="Wingdings"/>
        </w:rPr>
        <w:t>.</w:t>
      </w:r>
      <w:r>
        <w:rPr>
          <w:rFonts w:hAnsi="宋体" w:cs="Wingdings" w:hint="eastAsia"/>
        </w:rPr>
        <w:t>实验目的</w:t>
      </w:r>
    </w:p>
    <w:p w14:paraId="604279DE" w14:textId="170F02B3" w:rsidR="00C47955" w:rsidRDefault="002D3C90">
      <w:pPr>
        <w:pStyle w:val="BodyText"/>
        <w:kinsoku w:val="0"/>
        <w:overflowPunct w:val="0"/>
        <w:spacing w:before="244"/>
        <w:ind w:left="677" w:right="107"/>
        <w:rPr>
          <w:spacing w:val="-7"/>
        </w:rPr>
      </w:pPr>
      <w:r>
        <w:rPr>
          <w:rFonts w:ascii="Wingdings" w:eastAsiaTheme="minorEastAsia" w:hAnsi="Wingdings" w:cs="Wingdings"/>
        </w:rPr>
        <w:t></w:t>
      </w:r>
      <w:r>
        <w:rPr>
          <w:rFonts w:ascii="Wingdings" w:eastAsiaTheme="minorEastAsia" w:hAnsi="Wingdings" w:cs="Wingdings"/>
          <w:spacing w:val="-97"/>
        </w:rPr>
        <w:t></w:t>
      </w:r>
      <w:r>
        <w:rPr>
          <w:rFonts w:hint="eastAsia"/>
          <w:spacing w:val="-7"/>
        </w:rPr>
        <w:t>掌握创建子进程和加载执行新程序的方法，理解创建子进程和加载执行程序的不同。</w:t>
      </w:r>
    </w:p>
    <w:p w14:paraId="714A337B" w14:textId="216A7969" w:rsidR="00C47955" w:rsidRDefault="002D3C90">
      <w:pPr>
        <w:pStyle w:val="BodyText"/>
        <w:kinsoku w:val="0"/>
        <w:overflowPunct w:val="0"/>
        <w:spacing w:before="44"/>
        <w:ind w:left="677" w:right="107"/>
        <w:rPr>
          <w:rFonts w:hAnsi="Consolas"/>
        </w:rPr>
      </w:pPr>
      <w:r>
        <w:rPr>
          <w:rFonts w:ascii="Wingdings" w:eastAsiaTheme="minorEastAsia" w:hAnsi="Wingdings" w:cs="Wingdings"/>
        </w:rPr>
        <w:t></w:t>
      </w:r>
      <w:r>
        <w:rPr>
          <w:rFonts w:ascii="Wingdings" w:eastAsiaTheme="minorEastAsia" w:hAnsi="Wingdings" w:cs="Wingdings"/>
          <w:spacing w:val="-163"/>
        </w:rPr>
        <w:t></w:t>
      </w:r>
      <w:r>
        <w:rPr>
          <w:rFonts w:hint="eastAsia"/>
        </w:rPr>
        <w:t>调试跟踪</w:t>
      </w:r>
      <w:r>
        <w:rPr>
          <w:rFonts w:ascii="Consolas" w:hAnsi="Consolas" w:cs="Consolas"/>
        </w:rPr>
        <w:t>fork</w:t>
      </w:r>
      <w:r>
        <w:rPr>
          <w:rFonts w:hAnsi="Consolas" w:hint="eastAsia"/>
        </w:rPr>
        <w:t>和</w:t>
      </w:r>
      <w:proofErr w:type="spellStart"/>
      <w:r>
        <w:rPr>
          <w:rFonts w:ascii="Consolas" w:hAnsi="Consolas" w:cs="Consolas"/>
        </w:rPr>
        <w:t>execve</w:t>
      </w:r>
      <w:proofErr w:type="spellEnd"/>
      <w:r>
        <w:rPr>
          <w:rFonts w:hAnsi="Consolas" w:hint="eastAsia"/>
        </w:rPr>
        <w:t>系统调用函数的执行过程。</w:t>
      </w:r>
    </w:p>
    <w:p w14:paraId="0CC062D3" w14:textId="77777777" w:rsidR="00AB58B7" w:rsidRDefault="00AB58B7">
      <w:pPr>
        <w:pStyle w:val="BodyText"/>
        <w:kinsoku w:val="0"/>
        <w:overflowPunct w:val="0"/>
        <w:spacing w:before="44"/>
        <w:ind w:left="677" w:right="107"/>
        <w:rPr>
          <w:rFonts w:hAnsi="Consolas"/>
        </w:rPr>
      </w:pPr>
    </w:p>
    <w:p w14:paraId="6C2308A1" w14:textId="165D816E" w:rsidR="004C6A0C" w:rsidRDefault="004C6A0C" w:rsidP="004C6A0C">
      <w:pPr>
        <w:pStyle w:val="BodyText"/>
        <w:kinsoku w:val="0"/>
        <w:overflowPunct w:val="0"/>
        <w:spacing w:before="44"/>
        <w:ind w:right="107"/>
        <w:rPr>
          <w:rFonts w:hAnsi="Consolas"/>
        </w:rPr>
      </w:pPr>
      <w:r>
        <w:rPr>
          <w:rFonts w:hAnsi="Consolas" w:hint="eastAsia"/>
        </w:rPr>
        <w:t>2</w:t>
      </w:r>
      <w:r>
        <w:rPr>
          <w:rFonts w:hAnsi="Consolas"/>
        </w:rPr>
        <w:t>.</w:t>
      </w:r>
      <w:r>
        <w:rPr>
          <w:rFonts w:hAnsi="Consolas" w:hint="eastAsia"/>
        </w:rPr>
        <w:t>实验要求</w:t>
      </w:r>
    </w:p>
    <w:p w14:paraId="1C3B28B0" w14:textId="5E41B986" w:rsidR="004C6A0C" w:rsidRDefault="004C6A0C" w:rsidP="004C6A0C">
      <w:pPr>
        <w:pStyle w:val="BodyText"/>
        <w:kinsoku w:val="0"/>
        <w:overflowPunct w:val="0"/>
        <w:spacing w:before="44"/>
        <w:ind w:right="107"/>
        <w:rPr>
          <w:rFonts w:hAnsi="Consolas"/>
        </w:rPr>
      </w:pPr>
      <w:r>
        <w:rPr>
          <w:rFonts w:hAnsi="Consolas"/>
        </w:rPr>
        <w:tab/>
      </w:r>
      <w:r>
        <w:rPr>
          <w:rFonts w:hAnsi="Consolas" w:hint="eastAsia"/>
        </w:rPr>
        <w:t>任选高级程序设计语言编写源程序，在Linux操作系统下调试通过，测试正确。</w:t>
      </w:r>
    </w:p>
    <w:p w14:paraId="3EDF5C03" w14:textId="77777777" w:rsidR="003308CC" w:rsidRDefault="003308CC">
      <w:pPr>
        <w:pStyle w:val="BodyText"/>
        <w:kinsoku w:val="0"/>
        <w:overflowPunct w:val="0"/>
        <w:spacing w:before="44"/>
        <w:ind w:left="677" w:right="107"/>
        <w:rPr>
          <w:rFonts w:hAnsi="Consolas"/>
        </w:rPr>
      </w:pPr>
    </w:p>
    <w:p w14:paraId="46A5DCDC" w14:textId="77777777" w:rsidR="00C47955" w:rsidRDefault="002D3C90">
      <w:pPr>
        <w:pStyle w:val="BodyText"/>
        <w:kinsoku w:val="0"/>
        <w:overflowPunct w:val="0"/>
        <w:spacing w:before="67"/>
        <w:ind w:left="100" w:right="6421"/>
        <w:jc w:val="center"/>
        <w:rPr>
          <w:rFonts w:ascii="Microsoft JhengHei" w:eastAsia="Microsoft JhengHei" w:cs="Microsoft JhengHei"/>
          <w:sz w:val="32"/>
          <w:szCs w:val="32"/>
        </w:rPr>
      </w:pPr>
      <w:r>
        <w:rPr>
          <w:rFonts w:ascii="Microsoft JhengHei" w:eastAsia="Microsoft JhengHei" w:cs="Microsoft JhengHei" w:hint="eastAsia"/>
          <w:b/>
          <w:bCs/>
          <w:sz w:val="32"/>
          <w:szCs w:val="32"/>
        </w:rPr>
        <w:t>二、</w:t>
      </w:r>
      <w:r>
        <w:rPr>
          <w:rFonts w:ascii="Microsoft JhengHei" w:eastAsia="Microsoft JhengHei" w:cs="Microsoft JhengHei"/>
          <w:b/>
          <w:bCs/>
          <w:sz w:val="32"/>
          <w:szCs w:val="32"/>
        </w:rPr>
        <w:t xml:space="preserve"> </w:t>
      </w:r>
      <w:r>
        <w:rPr>
          <w:rFonts w:ascii="Microsoft JhengHei" w:eastAsia="Microsoft JhengHei" w:cs="Microsoft JhengHei"/>
          <w:b/>
          <w:bCs/>
          <w:spacing w:val="43"/>
          <w:sz w:val="32"/>
          <w:szCs w:val="32"/>
        </w:rPr>
        <w:t xml:space="preserve"> </w:t>
      </w:r>
      <w:r>
        <w:rPr>
          <w:rFonts w:ascii="Microsoft JhengHei" w:eastAsia="Microsoft JhengHei" w:cs="Microsoft JhengHei" w:hint="eastAsia"/>
          <w:b/>
          <w:bCs/>
          <w:sz w:val="32"/>
          <w:szCs w:val="32"/>
        </w:rPr>
        <w:t>实验内容</w:t>
      </w:r>
    </w:p>
    <w:p w14:paraId="6416C268" w14:textId="19D9B004" w:rsidR="00C47955" w:rsidRDefault="002D3C90">
      <w:pPr>
        <w:pStyle w:val="BodyText"/>
        <w:kinsoku w:val="0"/>
        <w:overflowPunct w:val="0"/>
        <w:spacing w:before="103"/>
        <w:ind w:left="538" w:right="107"/>
      </w:pPr>
      <w:r>
        <w:rPr>
          <w:rFonts w:hint="eastAsia"/>
        </w:rPr>
        <w:t>创建子进程，加载执行新程序，调试跟踪</w:t>
      </w:r>
      <w:r>
        <w:t xml:space="preserve"> </w:t>
      </w:r>
      <w:r>
        <w:rPr>
          <w:rFonts w:ascii="Times New Roman" w:cs="Times New Roman"/>
        </w:rPr>
        <w:t xml:space="preserve">fork  </w:t>
      </w:r>
      <w:r>
        <w:rPr>
          <w:rFonts w:hint="eastAsia"/>
        </w:rPr>
        <w:t>和</w:t>
      </w:r>
      <w:r>
        <w:t xml:space="preserve"> </w:t>
      </w:r>
      <w:proofErr w:type="spellStart"/>
      <w:r>
        <w:rPr>
          <w:rFonts w:ascii="Times New Roman" w:cs="Times New Roman"/>
        </w:rPr>
        <w:t>execve</w:t>
      </w:r>
      <w:proofErr w:type="spellEnd"/>
      <w:r>
        <w:rPr>
          <w:rFonts w:ascii="Times New Roman" w:cs="Times New Roman"/>
          <w:spacing w:val="47"/>
        </w:rPr>
        <w:t xml:space="preserve"> </w:t>
      </w:r>
      <w:r>
        <w:rPr>
          <w:rFonts w:hint="eastAsia"/>
        </w:rPr>
        <w:t>系统调用函数的执行过程。</w:t>
      </w:r>
    </w:p>
    <w:p w14:paraId="4F424386" w14:textId="77777777" w:rsidR="003308CC" w:rsidRDefault="003308CC">
      <w:pPr>
        <w:pStyle w:val="BodyText"/>
        <w:kinsoku w:val="0"/>
        <w:overflowPunct w:val="0"/>
        <w:spacing w:before="103"/>
        <w:ind w:left="538" w:right="107"/>
      </w:pPr>
    </w:p>
    <w:p w14:paraId="4E532733" w14:textId="39316344" w:rsidR="00C47955" w:rsidRPr="004C6A0C" w:rsidRDefault="002D3C90" w:rsidP="004C6A0C">
      <w:pPr>
        <w:pStyle w:val="Heading2"/>
        <w:kinsoku w:val="0"/>
        <w:overflowPunct w:val="0"/>
        <w:spacing w:before="86"/>
        <w:ind w:left="65" w:right="6422"/>
        <w:jc w:val="center"/>
        <w:rPr>
          <w:rFonts w:eastAsiaTheme="minorEastAsia"/>
        </w:rPr>
      </w:pPr>
      <w:r>
        <w:rPr>
          <w:rFonts w:hint="eastAsia"/>
        </w:rPr>
        <w:t>三、</w:t>
      </w:r>
      <w:r>
        <w:t xml:space="preserve"> </w:t>
      </w:r>
      <w:r>
        <w:rPr>
          <w:spacing w:val="8"/>
        </w:rPr>
        <w:t xml:space="preserve"> </w:t>
      </w:r>
      <w:r>
        <w:rPr>
          <w:rFonts w:hint="eastAsia"/>
        </w:rPr>
        <w:t>实验</w:t>
      </w:r>
      <w:r w:rsidR="00956843">
        <w:rPr>
          <w:rFonts w:hint="eastAsia"/>
        </w:rPr>
        <w:t>步骤</w:t>
      </w:r>
      <w:r>
        <w:rPr>
          <w:rFonts w:ascii="Times New Roman" w:cs="Times New Roman"/>
          <w:w w:val="201"/>
        </w:rPr>
        <w:t xml:space="preserve"> </w:t>
      </w:r>
    </w:p>
    <w:p w14:paraId="0EC89403" w14:textId="2C60BCE2" w:rsidR="004C6A0C" w:rsidRDefault="004C6A0C" w:rsidP="004C6A0C">
      <w:pPr>
        <w:tabs>
          <w:tab w:val="left" w:pos="255"/>
        </w:tabs>
        <w:kinsoku w:val="0"/>
        <w:overflowPunct w:val="0"/>
        <w:spacing w:before="49"/>
        <w:ind w:right="107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/>
          <w:sz w:val="21"/>
          <w:szCs w:val="21"/>
        </w:rPr>
        <w:tab/>
      </w:r>
      <w:r>
        <w:rPr>
          <w:rFonts w:ascii="宋体" w:eastAsia="宋体" w:cs="宋体" w:hint="eastAsia"/>
          <w:sz w:val="21"/>
          <w:szCs w:val="21"/>
        </w:rPr>
        <w:t>（一）</w:t>
      </w:r>
      <w:r w:rsidR="00F213E8">
        <w:rPr>
          <w:rFonts w:ascii="宋体" w:eastAsia="宋体" w:cs="宋体" w:hint="eastAsia"/>
          <w:sz w:val="21"/>
          <w:szCs w:val="21"/>
        </w:rPr>
        <w:t>使用准备</w:t>
      </w:r>
    </w:p>
    <w:p w14:paraId="7A12D8C6" w14:textId="1D9D478B" w:rsidR="00C47955" w:rsidRPr="00F213E8" w:rsidRDefault="00F213E8" w:rsidP="00F213E8">
      <w:pPr>
        <w:tabs>
          <w:tab w:val="left" w:pos="1098"/>
        </w:tabs>
        <w:kinsoku w:val="0"/>
        <w:overflowPunct w:val="0"/>
        <w:spacing w:before="49"/>
        <w:ind w:left="677" w:right="107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安装</w:t>
      </w:r>
      <w:proofErr w:type="spellStart"/>
      <w:r>
        <w:rPr>
          <w:rFonts w:ascii="宋体" w:eastAsia="宋体" w:cs="宋体" w:hint="eastAsia"/>
          <w:sz w:val="21"/>
          <w:szCs w:val="21"/>
        </w:rPr>
        <w:t>Clion</w:t>
      </w:r>
      <w:proofErr w:type="spellEnd"/>
      <w:r>
        <w:rPr>
          <w:rFonts w:ascii="宋体" w:eastAsia="宋体" w:cs="宋体" w:hint="eastAsia"/>
          <w:sz w:val="21"/>
          <w:szCs w:val="21"/>
        </w:rPr>
        <w:t>用于集成开发环境，新建一个C</w:t>
      </w:r>
      <w:r>
        <w:rPr>
          <w:rFonts w:ascii="宋体" w:eastAsia="宋体" w:cs="宋体"/>
          <w:sz w:val="21"/>
          <w:szCs w:val="21"/>
        </w:rPr>
        <w:t>/C++</w:t>
      </w:r>
      <w:r>
        <w:rPr>
          <w:rFonts w:ascii="宋体" w:eastAsia="宋体" w:cs="宋体" w:hint="eastAsia"/>
          <w:sz w:val="21"/>
          <w:szCs w:val="21"/>
        </w:rPr>
        <w:t>程序项目。</w:t>
      </w:r>
      <w:r w:rsidR="002D3C90" w:rsidRPr="004C6A0C">
        <w:rPr>
          <w:rFonts w:ascii="宋体" w:eastAsia="宋体" w:cs="宋体"/>
          <w:sz w:val="21"/>
          <w:szCs w:val="21"/>
        </w:rPr>
        <w:t xml:space="preserve"> </w:t>
      </w:r>
    </w:p>
    <w:p w14:paraId="53AFCDB5" w14:textId="77777777" w:rsidR="004C6A0C" w:rsidRDefault="004C6A0C" w:rsidP="004C6A0C">
      <w:pPr>
        <w:pStyle w:val="BodyText"/>
        <w:kinsoku w:val="0"/>
        <w:overflowPunct w:val="0"/>
        <w:spacing w:before="20"/>
        <w:ind w:right="107"/>
      </w:pPr>
    </w:p>
    <w:p w14:paraId="68D48008" w14:textId="49D7514E" w:rsidR="004C6A0C" w:rsidRDefault="004C6A0C" w:rsidP="004C6A0C">
      <w:pPr>
        <w:pStyle w:val="BodyText"/>
        <w:kinsoku w:val="0"/>
        <w:overflowPunct w:val="0"/>
        <w:spacing w:before="20"/>
        <w:ind w:right="107"/>
        <w:rPr>
          <w:rFonts w:ascii="Consolas" w:eastAsiaTheme="minorEastAsia" w:hAnsi="Consolas" w:cs="Consolas"/>
        </w:rPr>
      </w:pPr>
      <w:r>
        <w:rPr>
          <w:rFonts w:hint="eastAsia"/>
        </w:rPr>
        <w:t>（二）编写程序</w:t>
      </w:r>
    </w:p>
    <w:p w14:paraId="358F89DE" w14:textId="2D6D4AF5" w:rsidR="00C47955" w:rsidRDefault="00F213E8">
      <w:pPr>
        <w:pStyle w:val="BodyText"/>
        <w:kinsoku w:val="0"/>
        <w:overflowPunct w:val="0"/>
        <w:spacing w:before="20"/>
        <w:ind w:left="677" w:right="107"/>
        <w:rPr>
          <w:rFonts w:hAnsi="Consolas"/>
        </w:rPr>
      </w:pPr>
      <w:r>
        <w:rPr>
          <w:rFonts w:hAnsi="Consolas" w:hint="eastAsia"/>
        </w:rPr>
        <w:t>1</w:t>
      </w:r>
      <w:r>
        <w:rPr>
          <w:rFonts w:hAnsi="Consolas"/>
        </w:rPr>
        <w:t>.</w:t>
      </w:r>
      <w:r w:rsidR="00991E78">
        <w:rPr>
          <w:rFonts w:hAnsi="Consolas" w:hint="eastAsia"/>
        </w:rPr>
        <w:t>在</w:t>
      </w:r>
      <w:proofErr w:type="spellStart"/>
      <w:r w:rsidR="00991E78">
        <w:rPr>
          <w:rFonts w:hAnsi="Consolas" w:hint="eastAsia"/>
        </w:rPr>
        <w:t>C</w:t>
      </w:r>
      <w:r w:rsidR="00991E78">
        <w:rPr>
          <w:rFonts w:hAnsi="Consolas"/>
        </w:rPr>
        <w:t>L</w:t>
      </w:r>
      <w:r w:rsidR="00991E78">
        <w:rPr>
          <w:rFonts w:hAnsi="Consolas" w:hint="eastAsia"/>
        </w:rPr>
        <w:t>ion</w:t>
      </w:r>
      <w:proofErr w:type="spellEnd"/>
      <w:r w:rsidR="00991E78">
        <w:rPr>
          <w:rFonts w:hAnsi="Consolas" w:hint="eastAsia"/>
        </w:rPr>
        <w:t>中，</w:t>
      </w:r>
      <w:r w:rsidR="00991E78">
        <w:rPr>
          <w:rFonts w:hAnsi="Consolas"/>
        </w:rPr>
        <w:t xml:space="preserve"> </w:t>
      </w:r>
      <w:r w:rsidR="00EF6E46">
        <w:rPr>
          <w:rFonts w:hAnsi="Consolas" w:hint="eastAsia"/>
        </w:rPr>
        <w:t>编写以下代码。</w:t>
      </w:r>
    </w:p>
    <w:p w14:paraId="28A19926" w14:textId="77777777" w:rsidR="00991E78" w:rsidRDefault="00991E78">
      <w:pPr>
        <w:pStyle w:val="BodyText"/>
        <w:kinsoku w:val="0"/>
        <w:overflowPunct w:val="0"/>
        <w:spacing w:before="20"/>
        <w:ind w:left="677" w:right="107"/>
        <w:rPr>
          <w:rFonts w:hAnsi="Consolas"/>
        </w:rPr>
      </w:pPr>
    </w:p>
    <w:p w14:paraId="3CE964BE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#include &lt;iostream&gt;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0CA92B4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#include &lt;sys/</w:t>
      </w:r>
      <w:proofErr w:type="spellStart"/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types.h</w:t>
      </w:r>
      <w:proofErr w:type="spellEnd"/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66B00BF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#include&lt;sys/wait.h&gt;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20874CE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975DF5F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unistd.h</w:t>
      </w:r>
      <w:proofErr w:type="spellEnd"/>
      <w:r w:rsidRPr="00EF6E46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A0725DD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F6E4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std;  </w:t>
      </w:r>
    </w:p>
    <w:p w14:paraId="3F446DEC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F6E46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N=1e5+7;  </w:t>
      </w:r>
    </w:p>
    <w:p w14:paraId="3F39BA05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4A23001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num[N],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=0;   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进程数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D185633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meg[N];  </w:t>
      </w:r>
    </w:p>
    <w:p w14:paraId="29AFD971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A3581B7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create(){ 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创建子进程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1BE3620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pid_t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定义一个</w:t>
      </w:r>
      <w:proofErr w:type="spellStart"/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pid_t</w:t>
      </w:r>
      <w:proofErr w:type="spellEnd"/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类型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92F5201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EF6E4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"!!fork program starting\n"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7769A4CF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=fork(); 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创建子进程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AE49F19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//wait(0);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FB84C57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F6E4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&lt;0){ 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//fork&lt;0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表示创建进程出现错误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C55594D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perror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EF6E4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"fork failed"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perror</w:t>
      </w:r>
      <w:proofErr w:type="spellEnd"/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描述一个错误信息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14FEBE9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exit(1);  </w:t>
      </w:r>
    </w:p>
    <w:p w14:paraId="221A3D1C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</w:t>
      </w:r>
      <w:r w:rsidRPr="00EF6E4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F6E4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==0){ 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在子进程中，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fork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返回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0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3A73190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num[++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]=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getpid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();  </w:t>
      </w:r>
    </w:p>
    <w:p w14:paraId="20254BB7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meg[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]=</w:t>
      </w:r>
      <w:r w:rsidRPr="00EF6E4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"I am the child </w:t>
      </w:r>
      <w:proofErr w:type="spellStart"/>
      <w:r w:rsidRPr="00EF6E4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process,process</w:t>
      </w:r>
      <w:proofErr w:type="spellEnd"/>
      <w:r w:rsidRPr="00EF6E4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id is"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;  </w:t>
      </w:r>
    </w:p>
    <w:p w14:paraId="51D65C42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</w:t>
      </w:r>
      <w:r w:rsidRPr="00EF6E4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在父进程中，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fork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返回新创建子进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 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程的进程</w:t>
      </w:r>
      <w:r w:rsidRPr="00EF6E4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ID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79E3355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num[++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]=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getpid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();  </w:t>
      </w:r>
    </w:p>
    <w:p w14:paraId="7B24182C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meg[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]=</w:t>
      </w:r>
      <w:r w:rsidRPr="00EF6E4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"I am the parent </w:t>
      </w:r>
      <w:proofErr w:type="spellStart"/>
      <w:r w:rsidRPr="00EF6E4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process,process</w:t>
      </w:r>
      <w:proofErr w:type="spellEnd"/>
      <w:r w:rsidRPr="00EF6E4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id is "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32C03716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130E1E70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F6E4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(;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&gt;0;cnt--){  </w:t>
      </w:r>
    </w:p>
    <w:p w14:paraId="1FB26131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&lt;&lt;meg[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]&lt;&lt;num[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]&lt;&lt;</w:t>
      </w:r>
      <w:r w:rsidRPr="00EF6E4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"\n"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1947589D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sleep(3);  </w:t>
      </w:r>
    </w:p>
    <w:p w14:paraId="611F4145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0717E3CA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cout</w:t>
      </w:r>
      <w:proofErr w:type="spellEnd"/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&lt;&lt;</w:t>
      </w:r>
      <w:r w:rsidRPr="00EF6E4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"process end!\n"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3A8A6931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AF2481A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BC4FC56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signed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main(){  </w:t>
      </w:r>
    </w:p>
    <w:p w14:paraId="7F1168D9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create()&amp;&amp;create()||create();  </w:t>
      </w:r>
    </w:p>
    <w:p w14:paraId="59F0458A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exit(0);  </w:t>
      </w:r>
    </w:p>
    <w:p w14:paraId="71A8B0F2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F6E4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14:paraId="6F9930BE" w14:textId="77777777" w:rsidR="00EF6E46" w:rsidRPr="00EF6E46" w:rsidRDefault="00EF6E46" w:rsidP="00EF6E4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EF6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7323DAE0" w14:textId="77777777" w:rsidR="00991E78" w:rsidRDefault="00991E78" w:rsidP="004C6A0C">
      <w:pPr>
        <w:pStyle w:val="BodyText"/>
        <w:kinsoku w:val="0"/>
        <w:overflowPunct w:val="0"/>
        <w:spacing w:before="64"/>
        <w:ind w:right="1102" w:firstLine="602"/>
      </w:pPr>
    </w:p>
    <w:p w14:paraId="46F7AF8B" w14:textId="69C0F893" w:rsidR="004C6A0C" w:rsidRDefault="004C6A0C" w:rsidP="004C6A0C">
      <w:pPr>
        <w:pStyle w:val="BodyText"/>
        <w:kinsoku w:val="0"/>
        <w:overflowPunct w:val="0"/>
        <w:spacing w:before="64"/>
        <w:ind w:right="1102" w:firstLine="602"/>
      </w:pPr>
      <w:r>
        <w:t xml:space="preserve">2. </w:t>
      </w:r>
      <w:r w:rsidR="00F213E8">
        <w:rPr>
          <w:rFonts w:hint="eastAsia"/>
        </w:rPr>
        <w:t>运行并调试程序</w:t>
      </w:r>
    </w:p>
    <w:p w14:paraId="2B0D06A8" w14:textId="667A054C" w:rsidR="00EC748B" w:rsidRDefault="00EC748B" w:rsidP="004C6A0C">
      <w:pPr>
        <w:pStyle w:val="BodyText"/>
        <w:kinsoku w:val="0"/>
        <w:overflowPunct w:val="0"/>
        <w:spacing w:before="64"/>
        <w:ind w:right="1102" w:firstLine="602"/>
      </w:pPr>
      <w:r>
        <w:rPr>
          <w:rFonts w:hint="eastAsia"/>
        </w:rPr>
        <w:t>我们按</w:t>
      </w:r>
      <w:proofErr w:type="gramStart"/>
      <w:r>
        <w:rPr>
          <w:rFonts w:hint="eastAsia"/>
        </w:rPr>
        <w:t>每次进程</w:t>
      </w:r>
      <w:proofErr w:type="gramEnd"/>
      <w:r>
        <w:rPr>
          <w:rFonts w:hint="eastAsia"/>
        </w:rPr>
        <w:t>开始、结束时输出测试语句，并且结束时输出当前存在的进程，这样可以清晰得到每个父进程和子进程的执行顺序。</w:t>
      </w:r>
    </w:p>
    <w:p w14:paraId="5680C802" w14:textId="1D481530" w:rsidR="00991E78" w:rsidRDefault="00991E78" w:rsidP="004C6A0C">
      <w:pPr>
        <w:pStyle w:val="BodyText"/>
        <w:kinsoku w:val="0"/>
        <w:overflowPunct w:val="0"/>
        <w:spacing w:before="64"/>
        <w:ind w:right="1102" w:firstLine="602"/>
      </w:pPr>
      <w:r>
        <w:rPr>
          <w:rFonts w:hint="eastAsia"/>
        </w:rPr>
        <w:t>创建子进程后添加或不添加w</w:t>
      </w:r>
      <w:r>
        <w:t>ait()</w:t>
      </w:r>
      <w:r>
        <w:rPr>
          <w:rFonts w:hint="eastAsia"/>
        </w:rPr>
        <w:t>语句，观察其输出结果的区别。</w:t>
      </w:r>
    </w:p>
    <w:p w14:paraId="71618EC1" w14:textId="2DF9E79C" w:rsidR="00EF6E46" w:rsidRDefault="00EF6E46" w:rsidP="004C6A0C">
      <w:pPr>
        <w:pStyle w:val="BodyText"/>
        <w:kinsoku w:val="0"/>
        <w:overflowPunct w:val="0"/>
        <w:spacing w:before="64"/>
        <w:ind w:right="1102" w:firstLine="602"/>
      </w:pPr>
      <w:r>
        <w:rPr>
          <w:noProof/>
        </w:rPr>
        <w:drawing>
          <wp:inline distT="0" distB="0" distL="0" distR="0" wp14:anchorId="67371E77" wp14:editId="3E209385">
            <wp:extent cx="5518150" cy="309689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87BA" w14:textId="1A587783" w:rsidR="00F213E8" w:rsidRDefault="00EF6E46" w:rsidP="004C6A0C">
      <w:pPr>
        <w:pStyle w:val="BodyText"/>
        <w:kinsoku w:val="0"/>
        <w:overflowPunct w:val="0"/>
        <w:spacing w:before="64"/>
        <w:ind w:right="1102" w:firstLine="602"/>
      </w:pPr>
      <w:r>
        <w:rPr>
          <w:noProof/>
        </w:rPr>
        <w:lastRenderedPageBreak/>
        <w:drawing>
          <wp:inline distT="0" distB="0" distL="0" distR="0" wp14:anchorId="4EED8EB7" wp14:editId="23736721">
            <wp:extent cx="5518150" cy="309689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221C" w14:textId="3E32A898" w:rsidR="00F213E8" w:rsidRDefault="00991E78" w:rsidP="004C6A0C">
      <w:pPr>
        <w:pStyle w:val="BodyText"/>
        <w:kinsoku w:val="0"/>
        <w:overflowPunct w:val="0"/>
        <w:spacing w:before="75"/>
        <w:ind w:right="1102" w:firstLine="602"/>
      </w:pPr>
      <w:r>
        <w:rPr>
          <w:rFonts w:hint="eastAsia"/>
        </w:rPr>
        <w:t>程序的运行结果如图所示。</w:t>
      </w:r>
      <w:r w:rsidR="00EF6E46">
        <w:rPr>
          <w:rFonts w:hint="eastAsia"/>
        </w:rPr>
        <w:t>（可放大查看左边输出结果）</w:t>
      </w:r>
    </w:p>
    <w:p w14:paraId="6A978BE8" w14:textId="77777777" w:rsidR="00991E78" w:rsidRPr="00EF6E46" w:rsidRDefault="00991E78" w:rsidP="004C6A0C">
      <w:pPr>
        <w:pStyle w:val="BodyText"/>
        <w:kinsoku w:val="0"/>
        <w:overflowPunct w:val="0"/>
        <w:spacing w:before="75"/>
        <w:ind w:right="1102" w:firstLine="602"/>
      </w:pPr>
    </w:p>
    <w:p w14:paraId="4923CA47" w14:textId="055B0AE3" w:rsidR="004C6A0C" w:rsidRDefault="00F213E8" w:rsidP="00A723B5">
      <w:pPr>
        <w:pStyle w:val="BodyText"/>
        <w:kinsoku w:val="0"/>
        <w:overflowPunct w:val="0"/>
        <w:spacing w:before="75"/>
        <w:ind w:right="1102" w:firstLine="602"/>
      </w:pPr>
      <w:r>
        <w:t>3</w:t>
      </w:r>
      <w:r w:rsidR="004C6A0C">
        <w:rPr>
          <w:rFonts w:hint="eastAsia"/>
        </w:rPr>
        <w:t xml:space="preserve">.  </w:t>
      </w:r>
      <w:r w:rsidR="004C6A0C">
        <w:rPr>
          <w:rFonts w:hint="eastAsia"/>
          <w:spacing w:val="-1"/>
        </w:rPr>
        <w:t>跟踪</w:t>
      </w:r>
      <w:r w:rsidR="004C6A0C">
        <w:rPr>
          <w:spacing w:val="-3"/>
        </w:rPr>
        <w:t xml:space="preserve"> </w:t>
      </w:r>
      <w:r w:rsidR="004C6A0C">
        <w:rPr>
          <w:rFonts w:ascii="Times New Roman" w:cs="Times New Roman"/>
        </w:rPr>
        <w:t>fork</w:t>
      </w:r>
      <w:r w:rsidR="004C6A0C">
        <w:rPr>
          <w:rFonts w:ascii="Times New Roman" w:cs="Times New Roman"/>
          <w:spacing w:val="-40"/>
        </w:rPr>
        <w:t xml:space="preserve"> </w:t>
      </w:r>
      <w:r w:rsidR="004C6A0C">
        <w:rPr>
          <w:rFonts w:hint="eastAsia"/>
          <w:spacing w:val="-1"/>
        </w:rPr>
        <w:t>函数的执行过程</w:t>
      </w:r>
      <w:r w:rsidR="004C6A0C">
        <w:rPr>
          <w:rFonts w:eastAsiaTheme="minorEastAsia" w:hint="eastAsia"/>
          <w:spacing w:val="-1"/>
        </w:rPr>
        <w:t>,</w:t>
      </w:r>
      <w:r w:rsidR="004C6A0C">
        <w:rPr>
          <w:rFonts w:hint="eastAsia"/>
        </w:rPr>
        <w:t>分析运行结果。</w:t>
      </w:r>
    </w:p>
    <w:p w14:paraId="5C54CE76" w14:textId="77777777" w:rsidR="00991E78" w:rsidRDefault="00991E78" w:rsidP="004C6A0C">
      <w:pPr>
        <w:pStyle w:val="BodyText"/>
        <w:kinsoku w:val="0"/>
        <w:overflowPunct w:val="0"/>
        <w:spacing w:before="75"/>
        <w:ind w:right="1102" w:firstLine="602"/>
      </w:pPr>
    </w:p>
    <w:p w14:paraId="4B7DE0BB" w14:textId="77777777" w:rsidR="004C6A0C" w:rsidRDefault="004C6A0C" w:rsidP="00EF6E46">
      <w:pPr>
        <w:pStyle w:val="BodyText"/>
        <w:kinsoku w:val="0"/>
        <w:overflowPunct w:val="0"/>
        <w:spacing w:before="75"/>
        <w:ind w:left="0" w:right="1102"/>
      </w:pPr>
      <w:r>
        <w:rPr>
          <w:rFonts w:hint="eastAsia"/>
        </w:rPr>
        <w:t>（三）调试分析与测试结果</w:t>
      </w:r>
    </w:p>
    <w:p w14:paraId="770ACBFC" w14:textId="5754C2C6" w:rsidR="000B5410" w:rsidRDefault="00A723B5" w:rsidP="00A723B5">
      <w:pPr>
        <w:pStyle w:val="BodyText"/>
        <w:kinsoku w:val="0"/>
        <w:overflowPunct w:val="0"/>
        <w:spacing w:before="75"/>
        <w:ind w:right="1102" w:firstLine="602"/>
      </w:pPr>
      <w:r>
        <w:rPr>
          <w:rFonts w:hint="eastAsia"/>
        </w:rPr>
        <w:t>我们可以很明显观察到输出结果的不同。每个创建的进程都有其</w:t>
      </w:r>
      <w:proofErr w:type="spellStart"/>
      <w:r>
        <w:rPr>
          <w:rFonts w:hint="eastAsia"/>
        </w:rPr>
        <w:t>p</w:t>
      </w:r>
      <w:r>
        <w:t>id</w:t>
      </w:r>
      <w:proofErr w:type="spellEnd"/>
      <w:r>
        <w:rPr>
          <w:rFonts w:hint="eastAsia"/>
        </w:rPr>
        <w:t>，并且</w:t>
      </w:r>
      <w:r w:rsidR="002C1B16">
        <w:rPr>
          <w:rFonts w:hint="eastAsia"/>
        </w:rPr>
        <w:t>在统一时间</w:t>
      </w:r>
      <w:r>
        <w:rPr>
          <w:rFonts w:hint="eastAsia"/>
        </w:rPr>
        <w:t>创建的</w:t>
      </w:r>
      <w:r w:rsidR="002C1B16">
        <w:rPr>
          <w:rFonts w:hint="eastAsia"/>
        </w:rPr>
        <w:t>进程I</w:t>
      </w:r>
      <w:r w:rsidR="002C1B16">
        <w:t>D</w:t>
      </w:r>
      <w:r>
        <w:rPr>
          <w:rFonts w:hint="eastAsia"/>
        </w:rPr>
        <w:t>顺序递增</w:t>
      </w:r>
      <w:r w:rsidR="002C1B16">
        <w:rPr>
          <w:rFonts w:hint="eastAsia"/>
        </w:rPr>
        <w:t>，结束时P</w:t>
      </w:r>
      <w:r w:rsidR="002C1B16">
        <w:t>ID</w:t>
      </w:r>
      <w:r w:rsidR="002C1B16">
        <w:rPr>
          <w:rFonts w:hint="eastAsia"/>
        </w:rPr>
        <w:t>会空出</w:t>
      </w:r>
      <w:r>
        <w:rPr>
          <w:rFonts w:hint="eastAsia"/>
        </w:rPr>
        <w:t>。</w:t>
      </w:r>
      <w:r w:rsidR="002C1B16">
        <w:rPr>
          <w:rFonts w:hint="eastAsia"/>
        </w:rPr>
        <w:t>将输出结果制成图表可以发现，w</w:t>
      </w:r>
      <w:r w:rsidR="002C1B16">
        <w:t>ait()</w:t>
      </w:r>
      <w:r w:rsidR="002C1B16">
        <w:rPr>
          <w:rFonts w:hint="eastAsia"/>
        </w:rPr>
        <w:t>函数使子进程结束之后父进程再继续执行，使得</w:t>
      </w:r>
      <w:r w:rsidR="00B04F38">
        <w:rPr>
          <w:rFonts w:hint="eastAsia"/>
        </w:rPr>
        <w:t>测试结果中的P</w:t>
      </w:r>
      <w:r w:rsidR="00B04F38">
        <w:t>ID</w:t>
      </w:r>
      <w:r w:rsidR="00B04F38">
        <w:rPr>
          <w:rFonts w:hint="eastAsia"/>
        </w:rPr>
        <w:t>更有规律，而没有w</w:t>
      </w:r>
      <w:r w:rsidR="00B04F38">
        <w:t>ait()</w:t>
      </w:r>
      <w:proofErr w:type="gramStart"/>
      <w:r w:rsidR="00B04F38">
        <w:rPr>
          <w:rFonts w:hint="eastAsia"/>
        </w:rPr>
        <w:t>时父进程</w:t>
      </w:r>
      <w:proofErr w:type="gramEnd"/>
      <w:r w:rsidR="00B04F38">
        <w:rPr>
          <w:rFonts w:hint="eastAsia"/>
        </w:rPr>
        <w:t>和子进程并发执行。</w:t>
      </w:r>
    </w:p>
    <w:p w14:paraId="70AA4613" w14:textId="0B3A585A" w:rsidR="000B5410" w:rsidRPr="00EF6E46" w:rsidRDefault="00EC748B" w:rsidP="00A723B5">
      <w:pPr>
        <w:pStyle w:val="BodyText"/>
        <w:kinsoku w:val="0"/>
        <w:overflowPunct w:val="0"/>
        <w:spacing w:before="75"/>
        <w:ind w:right="1102" w:firstLine="602"/>
      </w:pPr>
      <w:r>
        <w:rPr>
          <w:rFonts w:hint="eastAsia"/>
        </w:rPr>
        <w:t>（注意，该表以输出顺序列出，而</w:t>
      </w:r>
      <w:proofErr w:type="gramStart"/>
      <w:r>
        <w:rPr>
          <w:rFonts w:hint="eastAsia"/>
        </w:rPr>
        <w:t>每次进程</w:t>
      </w:r>
      <w:proofErr w:type="gramEnd"/>
      <w:r>
        <w:rPr>
          <w:rFonts w:hint="eastAsia"/>
        </w:rPr>
        <w:t>结束都会输出进程列表）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26"/>
        <w:gridCol w:w="2226"/>
        <w:gridCol w:w="2227"/>
        <w:gridCol w:w="2227"/>
      </w:tblGrid>
      <w:tr w:rsidR="000B5410" w14:paraId="14A6BA89" w14:textId="77777777" w:rsidTr="000B54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14:paraId="497FA992" w14:textId="462500A5" w:rsidR="000B5410" w:rsidRDefault="000B5410" w:rsidP="000B5410">
            <w:pPr>
              <w:pStyle w:val="BodyText"/>
              <w:kinsoku w:val="0"/>
              <w:overflowPunct w:val="0"/>
              <w:spacing w:before="75"/>
              <w:ind w:left="0"/>
            </w:pPr>
            <w:r>
              <w:rPr>
                <w:rFonts w:hint="eastAsia"/>
              </w:rPr>
              <w:t>非等待子进程</w:t>
            </w:r>
          </w:p>
        </w:tc>
        <w:tc>
          <w:tcPr>
            <w:tcW w:w="2226" w:type="dxa"/>
          </w:tcPr>
          <w:p w14:paraId="41992E7D" w14:textId="2AA4DB59" w:rsidR="000B5410" w:rsidRDefault="000B5410" w:rsidP="00A723B5">
            <w:pPr>
              <w:pStyle w:val="BodyText"/>
              <w:kinsoku w:val="0"/>
              <w:overflowPunct w:val="0"/>
              <w:spacing w:before="75"/>
              <w:ind w:left="0" w:right="110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ID</w:t>
            </w:r>
          </w:p>
        </w:tc>
        <w:tc>
          <w:tcPr>
            <w:tcW w:w="2227" w:type="dxa"/>
          </w:tcPr>
          <w:p w14:paraId="2C995331" w14:textId="4C4296F8" w:rsidR="000B5410" w:rsidRDefault="000B5410" w:rsidP="000B5410">
            <w:pPr>
              <w:pStyle w:val="BodyText"/>
              <w:kinsoku w:val="0"/>
              <w:overflowPunct w:val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等待子进程</w:t>
            </w:r>
          </w:p>
        </w:tc>
        <w:tc>
          <w:tcPr>
            <w:tcW w:w="2227" w:type="dxa"/>
          </w:tcPr>
          <w:p w14:paraId="11195A37" w14:textId="4D78A83F" w:rsidR="000B5410" w:rsidRDefault="000B5410" w:rsidP="00A723B5">
            <w:pPr>
              <w:pStyle w:val="BodyText"/>
              <w:kinsoku w:val="0"/>
              <w:overflowPunct w:val="0"/>
              <w:spacing w:before="75"/>
              <w:ind w:left="0" w:right="110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ID</w:t>
            </w:r>
          </w:p>
        </w:tc>
      </w:tr>
      <w:tr w:rsidR="000B5410" w14:paraId="4539B381" w14:textId="77777777" w:rsidTr="000B5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14:paraId="5B4EE958" w14:textId="58303EA7" w:rsidR="000B5410" w:rsidRPr="00E45922" w:rsidRDefault="00E45922" w:rsidP="00A723B5">
            <w:pPr>
              <w:pStyle w:val="BodyText"/>
              <w:kinsoku w:val="0"/>
              <w:overflowPunct w:val="0"/>
              <w:spacing w:before="75"/>
              <w:ind w:left="0" w:right="1102"/>
              <w:rPr>
                <w:b w:val="0"/>
                <w:bCs w:val="0"/>
              </w:rPr>
            </w:pPr>
            <w:r w:rsidRPr="00E45922">
              <w:rPr>
                <w:rFonts w:hint="eastAsia"/>
                <w:b w:val="0"/>
                <w:bCs w:val="0"/>
              </w:rPr>
              <w:t>P</w:t>
            </w:r>
            <w:r w:rsidRPr="00E45922">
              <w:rPr>
                <w:b w:val="0"/>
                <w:bCs w:val="0"/>
              </w:rPr>
              <w:t>arent</w:t>
            </w:r>
          </w:p>
        </w:tc>
        <w:tc>
          <w:tcPr>
            <w:tcW w:w="2226" w:type="dxa"/>
          </w:tcPr>
          <w:p w14:paraId="7D5AAB0F" w14:textId="58507636" w:rsidR="000B5410" w:rsidRDefault="000B5410" w:rsidP="00A723B5">
            <w:pPr>
              <w:pStyle w:val="BodyText"/>
              <w:kinsoku w:val="0"/>
              <w:overflowPunct w:val="0"/>
              <w:spacing w:before="75"/>
              <w:ind w:left="0" w:right="11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0126</w:t>
            </w:r>
            <w:r w:rsidR="00E45922">
              <w:t>7</w:t>
            </w:r>
          </w:p>
        </w:tc>
        <w:tc>
          <w:tcPr>
            <w:tcW w:w="2227" w:type="dxa"/>
          </w:tcPr>
          <w:p w14:paraId="1A615357" w14:textId="5DA57D7D" w:rsidR="000B5410" w:rsidRDefault="000B5410" w:rsidP="00A723B5">
            <w:pPr>
              <w:pStyle w:val="BodyText"/>
              <w:kinsoku w:val="0"/>
              <w:overflowPunct w:val="0"/>
              <w:spacing w:before="75"/>
              <w:ind w:left="0" w:right="11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Child</w:t>
            </w:r>
          </w:p>
        </w:tc>
        <w:tc>
          <w:tcPr>
            <w:tcW w:w="2227" w:type="dxa"/>
          </w:tcPr>
          <w:p w14:paraId="22C6F1DF" w14:textId="3DE2175B" w:rsidR="000B5410" w:rsidRDefault="000B5410" w:rsidP="00A723B5">
            <w:pPr>
              <w:pStyle w:val="BodyText"/>
              <w:kinsoku w:val="0"/>
              <w:overflowPunct w:val="0"/>
              <w:spacing w:before="75"/>
              <w:ind w:left="0" w:right="11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01261</w:t>
            </w:r>
          </w:p>
        </w:tc>
      </w:tr>
      <w:tr w:rsidR="00E45922" w14:paraId="5C637AB7" w14:textId="77777777" w:rsidTr="000B54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14:paraId="51A83E3E" w14:textId="65595BB2" w:rsidR="00E45922" w:rsidRP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rPr>
                <w:b w:val="0"/>
                <w:bCs w:val="0"/>
              </w:rPr>
            </w:pPr>
            <w:r w:rsidRPr="00E45922">
              <w:rPr>
                <w:b w:val="0"/>
                <w:bCs w:val="0"/>
              </w:rPr>
              <w:t>Child</w:t>
            </w:r>
          </w:p>
        </w:tc>
        <w:tc>
          <w:tcPr>
            <w:tcW w:w="2226" w:type="dxa"/>
          </w:tcPr>
          <w:p w14:paraId="3E68BD52" w14:textId="3A040DD4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01168</w:t>
            </w:r>
          </w:p>
        </w:tc>
        <w:tc>
          <w:tcPr>
            <w:tcW w:w="2227" w:type="dxa"/>
          </w:tcPr>
          <w:p w14:paraId="5333C2BD" w14:textId="10F8566C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Child</w:t>
            </w:r>
          </w:p>
        </w:tc>
        <w:tc>
          <w:tcPr>
            <w:tcW w:w="2227" w:type="dxa"/>
          </w:tcPr>
          <w:p w14:paraId="03C29F3C" w14:textId="2E04E547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01262</w:t>
            </w:r>
          </w:p>
        </w:tc>
      </w:tr>
      <w:tr w:rsidR="00E45922" w14:paraId="7D09C585" w14:textId="77777777" w:rsidTr="000B5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14:paraId="6F67A7FA" w14:textId="301FB187" w:rsidR="00E45922" w:rsidRP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rPr>
                <w:b w:val="0"/>
                <w:bCs w:val="0"/>
              </w:rPr>
            </w:pPr>
            <w:r w:rsidRPr="00E45922">
              <w:rPr>
                <w:rFonts w:hint="eastAsia"/>
                <w:b w:val="0"/>
                <w:bCs w:val="0"/>
              </w:rPr>
              <w:t>P</w:t>
            </w:r>
            <w:r w:rsidRPr="00E45922">
              <w:rPr>
                <w:b w:val="0"/>
                <w:bCs w:val="0"/>
              </w:rPr>
              <w:t>arent</w:t>
            </w:r>
          </w:p>
        </w:tc>
        <w:tc>
          <w:tcPr>
            <w:tcW w:w="2226" w:type="dxa"/>
          </w:tcPr>
          <w:p w14:paraId="76A4186E" w14:textId="746ED89A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01167</w:t>
            </w:r>
          </w:p>
        </w:tc>
        <w:tc>
          <w:tcPr>
            <w:tcW w:w="2227" w:type="dxa"/>
          </w:tcPr>
          <w:p w14:paraId="104A227C" w14:textId="64EDDC7C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Parent</w:t>
            </w:r>
          </w:p>
        </w:tc>
        <w:tc>
          <w:tcPr>
            <w:tcW w:w="2227" w:type="dxa"/>
          </w:tcPr>
          <w:p w14:paraId="07199F87" w14:textId="1D6899FE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01261</w:t>
            </w:r>
          </w:p>
        </w:tc>
      </w:tr>
      <w:tr w:rsidR="00E45922" w14:paraId="1F537B40" w14:textId="77777777" w:rsidTr="000B54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14:paraId="7AEB8A74" w14:textId="4AEA572B" w:rsidR="00E45922" w:rsidRP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rPr>
                <w:b w:val="0"/>
                <w:bCs w:val="0"/>
              </w:rPr>
            </w:pPr>
            <w:r w:rsidRPr="00E45922">
              <w:rPr>
                <w:rFonts w:hint="eastAsia"/>
                <w:b w:val="0"/>
                <w:bCs w:val="0"/>
              </w:rPr>
              <w:t>P</w:t>
            </w:r>
            <w:r w:rsidRPr="00E45922">
              <w:rPr>
                <w:b w:val="0"/>
                <w:bCs w:val="0"/>
              </w:rPr>
              <w:t>arent</w:t>
            </w:r>
          </w:p>
        </w:tc>
        <w:tc>
          <w:tcPr>
            <w:tcW w:w="2226" w:type="dxa"/>
          </w:tcPr>
          <w:p w14:paraId="392B902F" w14:textId="44B4E8BF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01168</w:t>
            </w:r>
          </w:p>
        </w:tc>
        <w:tc>
          <w:tcPr>
            <w:tcW w:w="2227" w:type="dxa"/>
          </w:tcPr>
          <w:p w14:paraId="57472148" w14:textId="327413F5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Parent</w:t>
            </w:r>
          </w:p>
        </w:tc>
        <w:tc>
          <w:tcPr>
            <w:tcW w:w="2227" w:type="dxa"/>
          </w:tcPr>
          <w:p w14:paraId="5ED4A890" w14:textId="7EF80D07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01260</w:t>
            </w:r>
          </w:p>
        </w:tc>
      </w:tr>
      <w:tr w:rsidR="00E45922" w14:paraId="1910C0C0" w14:textId="77777777" w:rsidTr="000B5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14:paraId="60ABFF0B" w14:textId="333F17E5" w:rsidR="00E45922" w:rsidRP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rPr>
                <w:b w:val="0"/>
                <w:bCs w:val="0"/>
              </w:rPr>
            </w:pPr>
            <w:r w:rsidRPr="00E45922">
              <w:rPr>
                <w:rFonts w:hint="eastAsia"/>
                <w:b w:val="0"/>
                <w:bCs w:val="0"/>
              </w:rPr>
              <w:t>C</w:t>
            </w:r>
            <w:r w:rsidRPr="00E45922">
              <w:rPr>
                <w:b w:val="0"/>
                <w:bCs w:val="0"/>
              </w:rPr>
              <w:t>hild</w:t>
            </w:r>
          </w:p>
        </w:tc>
        <w:tc>
          <w:tcPr>
            <w:tcW w:w="2226" w:type="dxa"/>
          </w:tcPr>
          <w:p w14:paraId="41643D0F" w14:textId="7CD87056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01170</w:t>
            </w:r>
          </w:p>
        </w:tc>
        <w:tc>
          <w:tcPr>
            <w:tcW w:w="2227" w:type="dxa"/>
          </w:tcPr>
          <w:p w14:paraId="3D875027" w14:textId="7240CBF0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hild</w:t>
            </w:r>
          </w:p>
        </w:tc>
        <w:tc>
          <w:tcPr>
            <w:tcW w:w="2227" w:type="dxa"/>
          </w:tcPr>
          <w:p w14:paraId="0B1AAAA2" w14:textId="62681043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01263</w:t>
            </w:r>
          </w:p>
        </w:tc>
      </w:tr>
      <w:tr w:rsidR="00E45922" w14:paraId="3AC113C6" w14:textId="77777777" w:rsidTr="000B54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14:paraId="41F05E77" w14:textId="5FA2FF45" w:rsidR="00E45922" w:rsidRP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rPr>
                <w:b w:val="0"/>
                <w:bCs w:val="0"/>
              </w:rPr>
            </w:pPr>
            <w:r w:rsidRPr="00E45922">
              <w:rPr>
                <w:rFonts w:hint="eastAsia"/>
                <w:b w:val="0"/>
                <w:bCs w:val="0"/>
              </w:rPr>
              <w:t>C</w:t>
            </w:r>
            <w:r w:rsidRPr="00E45922">
              <w:rPr>
                <w:b w:val="0"/>
                <w:bCs w:val="0"/>
              </w:rPr>
              <w:t>hild</w:t>
            </w:r>
          </w:p>
        </w:tc>
        <w:tc>
          <w:tcPr>
            <w:tcW w:w="2226" w:type="dxa"/>
          </w:tcPr>
          <w:p w14:paraId="3D64E076" w14:textId="5BB6D99F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01169</w:t>
            </w:r>
          </w:p>
        </w:tc>
        <w:tc>
          <w:tcPr>
            <w:tcW w:w="2227" w:type="dxa"/>
          </w:tcPr>
          <w:p w14:paraId="6203D18D" w14:textId="476EFB43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arent</w:t>
            </w:r>
          </w:p>
        </w:tc>
        <w:tc>
          <w:tcPr>
            <w:tcW w:w="2227" w:type="dxa"/>
          </w:tcPr>
          <w:p w14:paraId="478B0163" w14:textId="044C96FD" w:rsidR="00E45922" w:rsidRDefault="00E45922" w:rsidP="00E45922">
            <w:pPr>
              <w:pStyle w:val="BodyText"/>
              <w:kinsoku w:val="0"/>
              <w:overflowPunct w:val="0"/>
              <w:spacing w:before="75"/>
              <w:ind w:left="0" w:right="11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01260</w:t>
            </w:r>
          </w:p>
        </w:tc>
      </w:tr>
    </w:tbl>
    <w:p w14:paraId="35A325F9" w14:textId="0708C8C4" w:rsidR="00A723B5" w:rsidRPr="00EF6E46" w:rsidRDefault="00A723B5" w:rsidP="00A723B5">
      <w:pPr>
        <w:pStyle w:val="BodyText"/>
        <w:kinsoku w:val="0"/>
        <w:overflowPunct w:val="0"/>
        <w:spacing w:before="75"/>
        <w:ind w:right="1102" w:firstLine="602"/>
        <w:sectPr w:rsidR="00A723B5" w:rsidRPr="00EF6E46">
          <w:headerReference w:type="default" r:id="rId11"/>
          <w:footerReference w:type="default" r:id="rId12"/>
          <w:pgSz w:w="11910" w:h="16850"/>
          <w:pgMar w:top="1460" w:right="1540" w:bottom="1380" w:left="1680" w:header="0" w:footer="1182" w:gutter="0"/>
          <w:pgNumType w:start="13"/>
          <w:cols w:space="720" w:equalWidth="0">
            <w:col w:w="8690"/>
          </w:cols>
          <w:noEndnote/>
        </w:sectPr>
      </w:pPr>
    </w:p>
    <w:p w14:paraId="5D2C333B" w14:textId="77777777" w:rsidR="009465A8" w:rsidRDefault="009465A8" w:rsidP="009465A8">
      <w:pPr>
        <w:pStyle w:val="BodyText"/>
        <w:kinsoku w:val="0"/>
        <w:overflowPunct w:val="0"/>
        <w:ind w:left="0"/>
        <w:rPr>
          <w:rFonts w:asciiTheme="minorEastAsia" w:hAnsiTheme="minorEastAsia"/>
        </w:rPr>
      </w:pPr>
    </w:p>
    <w:p w14:paraId="3E720102" w14:textId="40F9E992" w:rsidR="009465A8" w:rsidRDefault="009465A8" w:rsidP="009465A8">
      <w:pPr>
        <w:pStyle w:val="BodyText"/>
        <w:kinsoku w:val="0"/>
        <w:overflowPunct w:val="0"/>
        <w:ind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调用</w:t>
      </w:r>
      <w:proofErr w:type="spellStart"/>
      <w:r>
        <w:rPr>
          <w:rFonts w:asciiTheme="minorEastAsia" w:hAnsiTheme="minorEastAsia" w:hint="eastAsia"/>
        </w:rPr>
        <w:t>exe</w:t>
      </w:r>
      <w:r>
        <w:rPr>
          <w:rFonts w:asciiTheme="minorEastAsia" w:hAnsiTheme="minorEastAsia"/>
        </w:rPr>
        <w:t>cve</w:t>
      </w:r>
      <w:proofErr w:type="spellEnd"/>
      <w:r>
        <w:rPr>
          <w:rFonts w:asciiTheme="minorEastAsia" w:hAnsiTheme="minorEastAsia" w:hint="eastAsia"/>
        </w:rPr>
        <w:t>函数观察进程关系</w:t>
      </w:r>
    </w:p>
    <w:p w14:paraId="4E825D7B" w14:textId="77777777" w:rsidR="009465A8" w:rsidRDefault="009465A8" w:rsidP="009465A8">
      <w:pPr>
        <w:pStyle w:val="BodyText"/>
        <w:kinsoku w:val="0"/>
        <w:overflowPunct w:val="0"/>
        <w:ind w:left="0"/>
        <w:rPr>
          <w:rFonts w:asciiTheme="minorEastAsia" w:hAnsiTheme="minorEastAsia"/>
        </w:rPr>
      </w:pPr>
    </w:p>
    <w:p w14:paraId="6526FA3F" w14:textId="3B2C7249" w:rsidR="009465A8" w:rsidRDefault="009465A8" w:rsidP="009465A8">
      <w:pPr>
        <w:pStyle w:val="BodyText"/>
        <w:kinsoku w:val="0"/>
        <w:overflowPunct w:val="0"/>
        <w:ind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利用</w:t>
      </w:r>
      <w:proofErr w:type="spellStart"/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/>
        </w:rPr>
        <w:t>xecve</w:t>
      </w:r>
      <w:proofErr w:type="spellEnd"/>
      <w:r>
        <w:rPr>
          <w:rFonts w:asciiTheme="minorEastAsia" w:hAnsiTheme="minorEastAsia" w:hint="eastAsia"/>
        </w:rPr>
        <w:t>函数进行调试。通过</w:t>
      </w:r>
      <w:proofErr w:type="spellStart"/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/>
        </w:rPr>
        <w:t>xecve</w:t>
      </w:r>
      <w:proofErr w:type="spellEnd"/>
      <w:r>
        <w:rPr>
          <w:rFonts w:asciiTheme="minorEastAsia" w:hAnsiTheme="minorEastAsia" w:hint="eastAsia"/>
        </w:rPr>
        <w:t>函数启用另外的程序创建新的进程则会使当前程序退出。通过调试结果父进程不会因为子进程的创建而消失，而是在所有子进程结束后父进程才会退出，并输出自己的</w:t>
      </w:r>
      <w:proofErr w:type="spellStart"/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id</w:t>
      </w:r>
      <w:proofErr w:type="spellEnd"/>
      <w:r>
        <w:rPr>
          <w:rFonts w:asciiTheme="minorEastAsia" w:hAnsiTheme="minorEastAsia" w:hint="eastAsia"/>
        </w:rPr>
        <w:t>和e</w:t>
      </w:r>
      <w:r>
        <w:rPr>
          <w:rFonts w:asciiTheme="minorEastAsia" w:hAnsiTheme="minorEastAsia"/>
        </w:rPr>
        <w:t>xit</w:t>
      </w:r>
      <w:r>
        <w:rPr>
          <w:rFonts w:asciiTheme="minorEastAsia" w:hAnsiTheme="minorEastAsia" w:hint="eastAsia"/>
        </w:rPr>
        <w:t>消息。</w:t>
      </w:r>
    </w:p>
    <w:p w14:paraId="421FBBA0" w14:textId="77777777" w:rsidR="003B3B31" w:rsidRDefault="00AC49AC" w:rsidP="009465A8">
      <w:pPr>
        <w:pStyle w:val="BodyText"/>
        <w:kinsoku w:val="0"/>
        <w:overflowPunct w:val="0"/>
        <w:ind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总结 </w:t>
      </w:r>
      <w:proofErr w:type="spellStart"/>
      <w:r>
        <w:rPr>
          <w:rFonts w:asciiTheme="minorEastAsia" w:hAnsiTheme="minorEastAsia" w:hint="eastAsia"/>
        </w:rPr>
        <w:t>ex</w:t>
      </w:r>
      <w:r>
        <w:rPr>
          <w:rFonts w:asciiTheme="minorEastAsia" w:hAnsiTheme="minorEastAsia"/>
        </w:rPr>
        <w:t>ecve</w:t>
      </w:r>
      <w:proofErr w:type="spellEnd"/>
      <w:r>
        <w:rPr>
          <w:rFonts w:asciiTheme="minorEastAsia" w:hAnsiTheme="minorEastAsia" w:hint="eastAsia"/>
        </w:rPr>
        <w:t xml:space="preserve">函数的使用方法： </w:t>
      </w:r>
      <w:proofErr w:type="spellStart"/>
      <w:r>
        <w:rPr>
          <w:rFonts w:asciiTheme="minorEastAsia" w:hAnsiTheme="minorEastAsia" w:hint="eastAsia"/>
        </w:rPr>
        <w:t>exe</w:t>
      </w:r>
      <w:r>
        <w:rPr>
          <w:rFonts w:asciiTheme="minorEastAsia" w:hAnsiTheme="minorEastAsia"/>
        </w:rPr>
        <w:t>cve</w:t>
      </w:r>
      <w:proofErr w:type="spellEnd"/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[执行文件</w:t>
      </w:r>
      <w:r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>[</w:t>
      </w:r>
      <w:r>
        <w:rPr>
          <w:rFonts w:asciiTheme="minorEastAsia" w:hAnsiTheme="minorEastAsia" w:hint="eastAsia"/>
        </w:rPr>
        <w:t>传递参数</w:t>
      </w:r>
      <w:r>
        <w:rPr>
          <w:rFonts w:asciiTheme="minorEastAsia" w:hAnsiTheme="minorEastAsia"/>
        </w:rPr>
        <w:t>],[</w:t>
      </w:r>
      <w:r>
        <w:rPr>
          <w:rFonts w:asciiTheme="minorEastAsia" w:hAnsiTheme="minorEastAsia" w:hint="eastAsia"/>
        </w:rPr>
        <w:t>环境参数</w:t>
      </w:r>
      <w:r>
        <w:rPr>
          <w:rFonts w:asciiTheme="minorEastAsia" w:hAnsiTheme="minorEastAsia"/>
        </w:rPr>
        <w:t>])</w:t>
      </w:r>
    </w:p>
    <w:p w14:paraId="4B7B93CD" w14:textId="77777777" w:rsidR="003B3B31" w:rsidRDefault="003B3B31" w:rsidP="009465A8">
      <w:pPr>
        <w:pStyle w:val="BodyText"/>
        <w:kinsoku w:val="0"/>
        <w:overflowPunct w:val="0"/>
        <w:ind w:left="0"/>
        <w:rPr>
          <w:rFonts w:asciiTheme="minorEastAsia" w:hAnsiTheme="minorEastAsia"/>
        </w:rPr>
      </w:pPr>
    </w:p>
    <w:p w14:paraId="2B753CEC" w14:textId="0A679082" w:rsidR="002C3559" w:rsidRPr="009465A8" w:rsidRDefault="003B3B31" w:rsidP="009465A8">
      <w:pPr>
        <w:pStyle w:val="BodyText"/>
        <w:kinsoku w:val="0"/>
        <w:overflowPunct w:val="0"/>
        <w:ind w:left="0"/>
        <w:rPr>
          <w:rFonts w:ascii="Consolas" w:eastAsiaTheme="minorEastAsia" w:hAnsi="Consolas" w:cs="Consolas"/>
          <w:sz w:val="20"/>
          <w:szCs w:val="20"/>
        </w:rPr>
      </w:pPr>
      <w:r>
        <w:rPr>
          <w:rFonts w:asciiTheme="minorEastAsia" w:hAnsiTheme="minorEastAsia" w:hint="eastAsia"/>
        </w:rPr>
        <w:t>源程序：</w:t>
      </w:r>
      <w:r>
        <w:rPr>
          <w:noProof/>
        </w:rPr>
        <w:drawing>
          <wp:inline distT="0" distB="0" distL="0" distR="0" wp14:anchorId="6037258B" wp14:editId="770FAD40">
            <wp:extent cx="5518150" cy="310388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6442" w14:textId="05FAE500" w:rsidR="009465A8" w:rsidRDefault="009465A8" w:rsidP="009465A8"/>
    <w:p w14:paraId="6B5758CA" w14:textId="2850C45A" w:rsidR="003B3B31" w:rsidRDefault="003B3B31" w:rsidP="009465A8">
      <w:r>
        <w:rPr>
          <w:rFonts w:hint="eastAsia"/>
        </w:rPr>
        <w:t>调用程序：</w:t>
      </w:r>
    </w:p>
    <w:p w14:paraId="3D8980F2" w14:textId="071DA3FD" w:rsidR="003B3B31" w:rsidRDefault="008608C0" w:rsidP="009465A8">
      <w:pPr>
        <w:rPr>
          <w:rFonts w:hint="eastAsia"/>
        </w:rPr>
      </w:pPr>
      <w:r>
        <w:rPr>
          <w:noProof/>
        </w:rPr>
        <w:drawing>
          <wp:inline distT="0" distB="0" distL="0" distR="0" wp14:anchorId="1728C46E" wp14:editId="2C7B1DB9">
            <wp:extent cx="5518150" cy="298640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7944" w14:textId="536FC3AE" w:rsidR="003B3B31" w:rsidRDefault="003B3B31" w:rsidP="009465A8"/>
    <w:p w14:paraId="01B2C268" w14:textId="77777777" w:rsidR="008608C0" w:rsidRPr="009465A8" w:rsidRDefault="008608C0" w:rsidP="009465A8">
      <w:pPr>
        <w:rPr>
          <w:rFonts w:hint="eastAsia"/>
        </w:rPr>
      </w:pPr>
    </w:p>
    <w:p w14:paraId="18888D61" w14:textId="77777777" w:rsidR="00C47955" w:rsidRDefault="00C47955">
      <w:pPr>
        <w:pStyle w:val="BodyText"/>
        <w:kinsoku w:val="0"/>
        <w:overflowPunct w:val="0"/>
        <w:spacing w:before="2"/>
        <w:ind w:left="0"/>
        <w:rPr>
          <w:sz w:val="23"/>
          <w:szCs w:val="23"/>
        </w:rPr>
      </w:pPr>
    </w:p>
    <w:p w14:paraId="49A4726B" w14:textId="77777777" w:rsidR="00C47955" w:rsidRDefault="002D3C90">
      <w:pPr>
        <w:pStyle w:val="Heading2"/>
        <w:kinsoku w:val="0"/>
        <w:overflowPunct w:val="0"/>
        <w:spacing w:line="456" w:lineRule="exact"/>
        <w:ind w:right="1102"/>
        <w:rPr>
          <w:b w:val="0"/>
          <w:bCs w:val="0"/>
        </w:rPr>
      </w:pPr>
      <w:r>
        <w:rPr>
          <w:rFonts w:hint="eastAsia"/>
        </w:rPr>
        <w:t>四、</w:t>
      </w:r>
      <w:r>
        <w:t xml:space="preserve"> </w:t>
      </w:r>
      <w:r>
        <w:rPr>
          <w:spacing w:val="9"/>
        </w:rPr>
        <w:t xml:space="preserve"> </w:t>
      </w:r>
      <w:r>
        <w:rPr>
          <w:rFonts w:hint="eastAsia"/>
        </w:rPr>
        <w:t>思考与练习</w:t>
      </w:r>
    </w:p>
    <w:p w14:paraId="44C644D8" w14:textId="77777777" w:rsidR="00C47955" w:rsidRDefault="002D3C90">
      <w:pPr>
        <w:pStyle w:val="BodyText"/>
        <w:kinsoku w:val="0"/>
        <w:overflowPunct w:val="0"/>
        <w:spacing w:before="263" w:line="285" w:lineRule="auto"/>
        <w:ind w:left="677" w:right="108" w:hanging="420"/>
        <w:rPr>
          <w:rFonts w:hAnsi="Consolas"/>
        </w:rPr>
      </w:pPr>
      <w:r>
        <w:rPr>
          <w:rFonts w:ascii="Consolas" w:eastAsiaTheme="minorEastAsia" w:hAnsi="Consolas" w:cs="Consolas"/>
        </w:rPr>
        <w:lastRenderedPageBreak/>
        <w:t>1.</w:t>
      </w:r>
      <w:r>
        <w:rPr>
          <w:rFonts w:hAnsi="Consolas" w:hint="eastAsia"/>
        </w:rPr>
        <w:t>在</w:t>
      </w:r>
      <w:r>
        <w:rPr>
          <w:rFonts w:hAnsi="Consolas"/>
        </w:rPr>
        <w:t xml:space="preserve"> </w:t>
      </w:r>
      <w:r>
        <w:rPr>
          <w:rFonts w:ascii="Consolas" w:hAnsi="Consolas" w:cs="Consolas"/>
          <w:spacing w:val="-5"/>
        </w:rPr>
        <w:t>Linux</w:t>
      </w:r>
      <w:r>
        <w:rPr>
          <w:rFonts w:hAnsi="Consolas" w:hint="eastAsia"/>
          <w:spacing w:val="-5"/>
        </w:rPr>
        <w:t>应用程序中使用</w:t>
      </w:r>
      <w:r>
        <w:rPr>
          <w:rFonts w:ascii="Consolas" w:hAnsi="Consolas" w:cs="Consolas"/>
          <w:spacing w:val="-5"/>
        </w:rPr>
        <w:t>for</w:t>
      </w:r>
      <w:r>
        <w:rPr>
          <w:rFonts w:hAnsi="Consolas" w:hint="eastAsia"/>
          <w:spacing w:val="-5"/>
        </w:rPr>
        <w:t>语句编写一个循环，使父进程能够循环创建</w:t>
      </w:r>
      <w:r>
        <w:rPr>
          <w:rFonts w:ascii="Consolas" w:hAnsi="Consolas" w:cs="Consolas"/>
          <w:spacing w:val="-5"/>
        </w:rPr>
        <w:t>10</w:t>
      </w:r>
      <w:r>
        <w:rPr>
          <w:rFonts w:hAnsi="Consolas" w:hint="eastAsia"/>
          <w:spacing w:val="-5"/>
        </w:rPr>
        <w:t>个子进程，</w:t>
      </w:r>
      <w:r>
        <w:rPr>
          <w:rFonts w:hAnsi="Consolas"/>
          <w:spacing w:val="-55"/>
        </w:rPr>
        <w:t xml:space="preserve"> </w:t>
      </w:r>
      <w:r>
        <w:rPr>
          <w:rFonts w:hAnsi="Consolas" w:hint="eastAsia"/>
        </w:rPr>
        <w:t>每个子进程在输出自己的</w:t>
      </w:r>
      <w:proofErr w:type="spellStart"/>
      <w:r>
        <w:rPr>
          <w:rFonts w:ascii="Consolas" w:hAnsi="Consolas" w:cs="Consolas"/>
        </w:rPr>
        <w:t>pid</w:t>
      </w:r>
      <w:proofErr w:type="spellEnd"/>
      <w:r>
        <w:rPr>
          <w:rFonts w:hAnsi="Consolas" w:hint="eastAsia"/>
        </w:rPr>
        <w:t>后退出，父进程等待所有子进程</w:t>
      </w:r>
      <w:r>
        <w:rPr>
          <w:rFonts w:hAnsi="Consolas"/>
          <w:spacing w:val="-7"/>
        </w:rPr>
        <w:t xml:space="preserve"> </w:t>
      </w:r>
      <w:r>
        <w:rPr>
          <w:rFonts w:hAnsi="Consolas" w:hint="eastAsia"/>
        </w:rPr>
        <w:t>结束后再退出。</w:t>
      </w:r>
    </w:p>
    <w:p w14:paraId="75174E8B" w14:textId="3791F688" w:rsidR="00C47955" w:rsidRDefault="00D748CA">
      <w:pPr>
        <w:pStyle w:val="BodyText"/>
        <w:kinsoku w:val="0"/>
        <w:overflowPunct w:val="0"/>
        <w:ind w:left="0"/>
        <w:rPr>
          <w:rFonts w:ascii="Consolas" w:eastAsiaTheme="minorEastAsia" w:hAnsi="Consolas" w:cs="Consolas"/>
          <w:sz w:val="20"/>
          <w:szCs w:val="20"/>
        </w:rPr>
      </w:pPr>
      <w:r w:rsidRPr="00D748CA">
        <w:rPr>
          <w:rFonts w:ascii="Consolas" w:eastAsiaTheme="minorEastAsia" w:hAnsi="Consolas" w:cs="Consolas"/>
          <w:noProof/>
        </w:rPr>
        <w:drawing>
          <wp:inline distT="0" distB="0" distL="0" distR="0" wp14:anchorId="2ED2EFF6" wp14:editId="00CF9BA0">
            <wp:extent cx="5518150" cy="309689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9C17" w14:textId="53901E1B" w:rsidR="00D748CA" w:rsidRDefault="00D748CA">
      <w:pPr>
        <w:pStyle w:val="BodyText"/>
        <w:kinsoku w:val="0"/>
        <w:overflowPunct w:val="0"/>
        <w:ind w:left="0"/>
        <w:rPr>
          <w:rFonts w:ascii="Consolas" w:eastAsiaTheme="minorEastAsia" w:hAnsi="Consolas" w:cs="Consolas"/>
          <w:sz w:val="20"/>
          <w:szCs w:val="20"/>
        </w:rPr>
      </w:pPr>
    </w:p>
    <w:p w14:paraId="5ADFE678" w14:textId="2D97C2C9" w:rsidR="00D748CA" w:rsidRDefault="00D748CA" w:rsidP="00D748CA">
      <w:pPr>
        <w:pStyle w:val="BodyText"/>
        <w:kinsoku w:val="0"/>
        <w:overflowPunct w:val="0"/>
        <w:ind w:left="0" w:firstLineChars="100" w:firstLine="20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 w:hint="eastAsia"/>
          <w:sz w:val="20"/>
          <w:szCs w:val="20"/>
        </w:rPr>
        <w:t>2</w:t>
      </w:r>
      <w:r>
        <w:rPr>
          <w:rFonts w:ascii="Consolas" w:eastAsiaTheme="minorEastAsia" w:hAnsi="Consolas" w:cs="Consolas"/>
          <w:sz w:val="20"/>
          <w:szCs w:val="20"/>
        </w:rPr>
        <w:t>.</w:t>
      </w:r>
      <w:r>
        <w:rPr>
          <w:rFonts w:ascii="Consolas" w:eastAsiaTheme="minorEastAsia" w:hAnsi="Consolas" w:cs="Consolas" w:hint="eastAsia"/>
          <w:sz w:val="20"/>
          <w:szCs w:val="20"/>
        </w:rPr>
        <w:t>代码</w:t>
      </w:r>
    </w:p>
    <w:p w14:paraId="50CAAB2B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#include &lt;iostream&gt;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A158224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#include &lt;sys/</w:t>
      </w:r>
      <w:proofErr w:type="spellStart"/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types.h</w:t>
      </w:r>
      <w:proofErr w:type="spellEnd"/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62E59AB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#include&lt;sys/wait.h&gt;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B32F6F8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D39800E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unistd.h</w:t>
      </w:r>
      <w:proofErr w:type="spellEnd"/>
      <w:r w:rsidRPr="00D748CA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1F26B95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std;  </w:t>
      </w:r>
    </w:p>
    <w:p w14:paraId="0C160C72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D748CA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N=1e5+7;  </w:t>
      </w:r>
    </w:p>
    <w:p w14:paraId="44E838AC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BD2EE5C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num[N],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=0;   </w:t>
      </w:r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进程数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60F0B07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meg[N];  </w:t>
      </w:r>
    </w:p>
    <w:p w14:paraId="0A26C996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D104242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signed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main(){  </w:t>
      </w:r>
    </w:p>
    <w:p w14:paraId="43CA8B62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"!!fork program starting\n"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4C520B4A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pid_t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=fork(); </w:t>
      </w:r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定义一个</w:t>
      </w:r>
      <w:proofErr w:type="spellStart"/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pid_t</w:t>
      </w:r>
      <w:proofErr w:type="spellEnd"/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类型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287E3D0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D748CA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par_id,chl_id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323B5271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&gt;0){  </w:t>
      </w:r>
    </w:p>
    <w:p w14:paraId="28D69584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cout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&lt;&lt;</w:t>
      </w:r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A FATHER\n"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4B32B8FA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par_id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getpid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();  </w:t>
      </w:r>
    </w:p>
    <w:p w14:paraId="73EF285B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chl_id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=1;  </w:t>
      </w:r>
    </w:p>
    <w:p w14:paraId="38EC2D96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==0){  </w:t>
      </w:r>
    </w:p>
    <w:p w14:paraId="579D9727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cout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&lt;&lt;</w:t>
      </w:r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"I am a child </w:t>
      </w:r>
      <w:proofErr w:type="spellStart"/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process,id</w:t>
      </w:r>
      <w:proofErr w:type="spellEnd"/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is "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&lt;&lt;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getpid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()&lt;&lt;</w:t>
      </w:r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"\n"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53BC8DD5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14:paraId="0399F5FB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perror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"fork failed"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</w:t>
      </w:r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perror</w:t>
      </w:r>
      <w:proofErr w:type="spellEnd"/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描述一个错误信息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47E4A3E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exit(1);  </w:t>
      </w:r>
    </w:p>
    <w:p w14:paraId="3BF2FEDF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74287C63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D748CA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=1;i&lt;=10;i++){  </w:t>
      </w:r>
    </w:p>
    <w:p w14:paraId="5038D7D4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getpid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()==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par_id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){  </w:t>
      </w:r>
    </w:p>
    <w:p w14:paraId="2FBCAF37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=fork();  </w:t>
      </w:r>
    </w:p>
    <w:p w14:paraId="749AAA98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&lt;0){  </w:t>
      </w:r>
    </w:p>
    <w:p w14:paraId="6C8F6C59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perror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"fork failed"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</w:t>
      </w:r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perror</w:t>
      </w:r>
      <w:proofErr w:type="spellEnd"/>
      <w:r w:rsidRPr="00D748C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描述一个错误信息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53C7829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exit(1);  </w:t>
      </w:r>
    </w:p>
    <w:p w14:paraId="0BDA910B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pid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==0){  </w:t>
      </w:r>
    </w:p>
    <w:p w14:paraId="5AFB05CC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cout&lt;&lt;</w:t>
      </w:r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a child process,id is "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&lt;&lt;getpid()&lt;&lt;</w:t>
      </w:r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"\n"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6B1A42CA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14:paraId="69813DDC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E2F1224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ED7B42A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42774DF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78BB38AB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cout</w:t>
      </w:r>
      <w:proofErr w:type="spellEnd"/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&lt;&lt;</w:t>
      </w:r>
      <w:r w:rsidRPr="00D748C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"process end!\n"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4179F806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D748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14:paraId="7F2CDA6A" w14:textId="77777777" w:rsidR="00D748CA" w:rsidRPr="00D748CA" w:rsidRDefault="00D748CA" w:rsidP="00D748C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D748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3218655F" w14:textId="77777777" w:rsidR="00D748CA" w:rsidRDefault="00D748CA" w:rsidP="00D748CA">
      <w:pPr>
        <w:pStyle w:val="BodyText"/>
        <w:kinsoku w:val="0"/>
        <w:overflowPunct w:val="0"/>
        <w:ind w:left="0" w:firstLineChars="100" w:firstLine="200"/>
        <w:rPr>
          <w:rFonts w:ascii="Consolas" w:eastAsiaTheme="minorEastAsia" w:hAnsi="Consolas" w:cs="Consolas"/>
          <w:sz w:val="20"/>
          <w:szCs w:val="20"/>
        </w:rPr>
      </w:pPr>
    </w:p>
    <w:p w14:paraId="2AA54D3E" w14:textId="77777777" w:rsidR="00D748CA" w:rsidRPr="008B0C94" w:rsidRDefault="00D748CA">
      <w:pPr>
        <w:pStyle w:val="BodyText"/>
        <w:kinsoku w:val="0"/>
        <w:overflowPunct w:val="0"/>
        <w:ind w:left="0"/>
        <w:rPr>
          <w:rFonts w:ascii="Consolas" w:eastAsiaTheme="minorEastAsia" w:hAnsi="Consolas" w:cs="Consolas"/>
          <w:sz w:val="20"/>
          <w:szCs w:val="20"/>
        </w:rPr>
      </w:pPr>
    </w:p>
    <w:p w14:paraId="51AF2811" w14:textId="77777777" w:rsidR="00C47955" w:rsidRDefault="002D3C90">
      <w:pPr>
        <w:pStyle w:val="Heading3"/>
        <w:kinsoku w:val="0"/>
        <w:overflowPunct w:val="0"/>
        <w:spacing w:before="124"/>
        <w:ind w:right="1102"/>
        <w:rPr>
          <w:rFonts w:ascii="Consolas" w:hAnsi="Consolas" w:cs="Consolas"/>
          <w:b w:val="0"/>
          <w:bCs w:val="0"/>
        </w:rPr>
      </w:pPr>
      <w:r>
        <w:rPr>
          <w:rFonts w:hint="eastAsia"/>
        </w:rPr>
        <w:t>参考资料</w:t>
      </w:r>
      <w:r>
        <w:rPr>
          <w:rFonts w:ascii="Consolas" w:hAnsi="Consolas" w:cs="Consolas"/>
        </w:rPr>
        <w:t>:</w:t>
      </w:r>
    </w:p>
    <w:p w14:paraId="47A0F761" w14:textId="77777777" w:rsidR="00C47955" w:rsidRDefault="002D3C90" w:rsidP="003C7192">
      <w:pPr>
        <w:pStyle w:val="BodyText"/>
        <w:kinsoku w:val="0"/>
        <w:overflowPunct w:val="0"/>
        <w:spacing w:before="13" w:line="259" w:lineRule="auto"/>
        <w:ind w:right="4782"/>
        <w:rPr>
          <w:rFonts w:hAnsi="Consolas"/>
        </w:rPr>
      </w:pPr>
      <w:r>
        <w:rPr>
          <w:rFonts w:ascii="Consolas" w:eastAsiaTheme="minorEastAsia" w:hAnsi="Consolas" w:cs="Consolas"/>
        </w:rPr>
        <w:t xml:space="preserve">Linux </w:t>
      </w:r>
      <w:r>
        <w:rPr>
          <w:rFonts w:hAnsi="Consolas" w:hint="eastAsia"/>
        </w:rPr>
        <w:t>内核实验教程</w:t>
      </w:r>
      <w:r>
        <w:rPr>
          <w:rFonts w:hAnsi="Consolas"/>
        </w:rPr>
        <w:t xml:space="preserve"> </w:t>
      </w:r>
      <w:proofErr w:type="gramStart"/>
      <w:r>
        <w:rPr>
          <w:rFonts w:hAnsi="Consolas" w:hint="eastAsia"/>
        </w:rPr>
        <w:t>英真时代</w:t>
      </w:r>
      <w:proofErr w:type="gramEnd"/>
      <w:r>
        <w:rPr>
          <w:rFonts w:hAnsi="Consolas"/>
          <w:spacing w:val="-64"/>
        </w:rPr>
        <w:t xml:space="preserve"> </w:t>
      </w:r>
      <w:r>
        <w:rPr>
          <w:rFonts w:hAnsi="Consolas" w:hint="eastAsia"/>
        </w:rPr>
        <w:t>编著</w:t>
      </w:r>
    </w:p>
    <w:p w14:paraId="053F30F7" w14:textId="77777777" w:rsidR="003C7192" w:rsidRDefault="003C7192" w:rsidP="003C7192">
      <w:pPr>
        <w:pStyle w:val="BodyText"/>
        <w:kinsoku w:val="0"/>
        <w:overflowPunct w:val="0"/>
        <w:spacing w:before="13" w:line="259" w:lineRule="auto"/>
        <w:ind w:right="4782"/>
        <w:rPr>
          <w:rFonts w:ascii="Times New Roman" w:eastAsiaTheme="minorEastAsia" w:cs="Times New Roman"/>
          <w:sz w:val="17"/>
          <w:szCs w:val="17"/>
        </w:rPr>
      </w:pPr>
      <w:r>
        <w:rPr>
          <w:rFonts w:hAnsi="Consolas"/>
        </w:rPr>
        <w:t>……</w:t>
      </w:r>
    </w:p>
    <w:sectPr w:rsidR="003C7192" w:rsidSect="00671FD4">
      <w:headerReference w:type="default" r:id="rId16"/>
      <w:footerReference w:type="default" r:id="rId17"/>
      <w:pgSz w:w="11910" w:h="16850"/>
      <w:pgMar w:top="1460" w:right="1540" w:bottom="1380" w:left="1680" w:header="0" w:footer="1182" w:gutter="0"/>
      <w:pgNumType w:start="19"/>
      <w:cols w:space="720" w:equalWidth="0">
        <w:col w:w="869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2AD65" w14:textId="77777777" w:rsidR="007E01EF" w:rsidRDefault="007E01EF">
      <w:r>
        <w:separator/>
      </w:r>
    </w:p>
  </w:endnote>
  <w:endnote w:type="continuationSeparator" w:id="0">
    <w:p w14:paraId="78D4A8B6" w14:textId="77777777" w:rsidR="007E01EF" w:rsidRDefault="007E0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50405" w14:textId="77777777" w:rsidR="00C47955" w:rsidRDefault="0048593B">
    <w:pPr>
      <w:pStyle w:val="BodyText"/>
      <w:kinsoku w:val="0"/>
      <w:overflowPunct w:val="0"/>
      <w:spacing w:line="14" w:lineRule="auto"/>
      <w:ind w:left="0"/>
      <w:rPr>
        <w:rFonts w:ascii="Times New Roman" w:eastAsiaTheme="minorEastAsia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2293E4A9" wp14:editId="1EB7E390">
              <wp:simplePos x="0" y="0"/>
              <wp:positionH relativeFrom="page">
                <wp:posOffset>3693795</wp:posOffset>
              </wp:positionH>
              <wp:positionV relativeFrom="page">
                <wp:posOffset>9803765</wp:posOffset>
              </wp:positionV>
              <wp:extent cx="175895" cy="139700"/>
              <wp:effectExtent l="0" t="0" r="0" b="0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241179" w14:textId="77777777" w:rsidR="00C47955" w:rsidRDefault="002D3C90">
                          <w:pPr>
                            <w:pStyle w:val="BodyText"/>
                            <w:kinsoku w:val="0"/>
                            <w:overflowPunct w:val="0"/>
                            <w:spacing w:line="199" w:lineRule="exact"/>
                            <w:ind w:left="40"/>
                            <w:rPr>
                              <w:rFonts w:ascii="Consolas" w:eastAsiaTheme="minorEastAsia" w:hAnsi="Consolas" w:cs="Consolas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C3242">
                            <w:rPr>
                              <w:rFonts w:ascii="Consolas" w:eastAsiaTheme="minorEastAsia" w:hAnsi="Consolas" w:cs="Consolas"/>
                              <w:noProof/>
                              <w:w w:val="99"/>
                              <w:sz w:val="18"/>
                              <w:szCs w:val="18"/>
                            </w:rPr>
                            <w:t>14</w:t>
                          </w: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93E4A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0.85pt;margin-top:771.95pt;width:13.85pt;height:1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" o:allowincell="f" filled="f" stroked="f">
              <v:textbox inset="0,0,0,0">
                <w:txbxContent>
                  <w:p w14:paraId="6B241179" w14:textId="77777777" w:rsidR="00C47955" w:rsidRDefault="002D3C90">
                    <w:pPr>
                      <w:pStyle w:val="BodyText"/>
                      <w:kinsoku w:val="0"/>
                      <w:overflowPunct w:val="0"/>
                      <w:spacing w:line="199" w:lineRule="exact"/>
                      <w:ind w:left="40"/>
                      <w:rPr>
                        <w:rFonts w:ascii="Consolas" w:eastAsiaTheme="minorEastAsia" w:hAnsi="Consolas" w:cs="Consolas"/>
                        <w:sz w:val="18"/>
                        <w:szCs w:val="18"/>
                      </w:rPr>
                    </w:pP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fldChar w:fldCharType="separate"/>
                    </w:r>
                    <w:r w:rsidR="006C3242">
                      <w:rPr>
                        <w:rFonts w:ascii="Consolas" w:eastAsiaTheme="minorEastAsia" w:hAnsi="Consolas" w:cs="Consolas"/>
                        <w:noProof/>
                        <w:w w:val="99"/>
                        <w:sz w:val="18"/>
                        <w:szCs w:val="18"/>
                      </w:rPr>
                      <w:t>14</w:t>
                    </w: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9250F" w14:textId="77777777" w:rsidR="00C47955" w:rsidRDefault="0048593B">
    <w:pPr>
      <w:pStyle w:val="BodyText"/>
      <w:kinsoku w:val="0"/>
      <w:overflowPunct w:val="0"/>
      <w:spacing w:line="14" w:lineRule="auto"/>
      <w:ind w:left="0"/>
      <w:rPr>
        <w:rFonts w:ascii="Times New Roman" w:eastAsiaTheme="minorEastAsia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1" locked="0" layoutInCell="0" allowOverlap="1" wp14:anchorId="0FA1DFAF" wp14:editId="500F0448">
              <wp:simplePos x="0" y="0"/>
              <wp:positionH relativeFrom="page">
                <wp:posOffset>3692525</wp:posOffset>
              </wp:positionH>
              <wp:positionV relativeFrom="page">
                <wp:posOffset>9801860</wp:posOffset>
              </wp:positionV>
              <wp:extent cx="175895" cy="139700"/>
              <wp:effectExtent l="0" t="0" r="0" b="0"/>
              <wp:wrapNone/>
              <wp:docPr id="1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35AAAE" w14:textId="77777777" w:rsidR="00C47955" w:rsidRDefault="002D3C90">
                          <w:pPr>
                            <w:pStyle w:val="BodyText"/>
                            <w:kinsoku w:val="0"/>
                            <w:overflowPunct w:val="0"/>
                            <w:spacing w:line="199" w:lineRule="exact"/>
                            <w:ind w:left="40"/>
                            <w:rPr>
                              <w:rFonts w:ascii="Consolas" w:eastAsiaTheme="minorEastAsia" w:hAnsi="Consolas" w:cs="Consolas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C3242">
                            <w:rPr>
                              <w:rFonts w:ascii="Consolas" w:eastAsiaTheme="minorEastAsia" w:hAnsi="Consolas" w:cs="Consolas"/>
                              <w:noProof/>
                              <w:w w:val="99"/>
                              <w:sz w:val="18"/>
                              <w:szCs w:val="18"/>
                            </w:rPr>
                            <w:t>19</w:t>
                          </w: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A1DFAF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7" type="#_x0000_t202" style="position:absolute;margin-left:290.75pt;margin-top:771.8pt;width:13.85pt;height:11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" o:allowincell="f" filled="f" stroked="f">
              <v:textbox inset="0,0,0,0">
                <w:txbxContent>
                  <w:p w14:paraId="0335AAAE" w14:textId="77777777" w:rsidR="00C47955" w:rsidRDefault="002D3C90">
                    <w:pPr>
                      <w:pStyle w:val="BodyText"/>
                      <w:kinsoku w:val="0"/>
                      <w:overflowPunct w:val="0"/>
                      <w:spacing w:line="199" w:lineRule="exact"/>
                      <w:ind w:left="40"/>
                      <w:rPr>
                        <w:rFonts w:ascii="Consolas" w:eastAsiaTheme="minorEastAsia" w:hAnsi="Consolas" w:cs="Consolas"/>
                        <w:sz w:val="18"/>
                        <w:szCs w:val="18"/>
                      </w:rPr>
                    </w:pP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fldChar w:fldCharType="separate"/>
                    </w:r>
                    <w:r w:rsidR="006C3242">
                      <w:rPr>
                        <w:rFonts w:ascii="Consolas" w:eastAsiaTheme="minorEastAsia" w:hAnsi="Consolas" w:cs="Consolas"/>
                        <w:noProof/>
                        <w:w w:val="99"/>
                        <w:sz w:val="18"/>
                        <w:szCs w:val="18"/>
                      </w:rPr>
                      <w:t>19</w:t>
                    </w: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01347" w14:textId="77777777" w:rsidR="007E01EF" w:rsidRDefault="007E01EF">
      <w:r>
        <w:separator/>
      </w:r>
    </w:p>
  </w:footnote>
  <w:footnote w:type="continuationSeparator" w:id="0">
    <w:p w14:paraId="612ABA79" w14:textId="77777777" w:rsidR="007E01EF" w:rsidRDefault="007E01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82BA6" w14:textId="77777777" w:rsidR="00C47955" w:rsidRDefault="00C47955">
    <w:pPr>
      <w:pStyle w:val="BodyText"/>
      <w:kinsoku w:val="0"/>
      <w:overflowPunct w:val="0"/>
      <w:spacing w:line="14" w:lineRule="auto"/>
      <w:ind w:left="0"/>
      <w:rPr>
        <w:rFonts w:ascii="Times New Roman" w:eastAsiaTheme="minorEastAsia" w:cs="Times New Roman"/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C076D" w14:textId="77777777" w:rsidR="00C47955" w:rsidRDefault="00C47955">
    <w:pPr>
      <w:pStyle w:val="BodyText"/>
      <w:kinsoku w:val="0"/>
      <w:overflowPunct w:val="0"/>
      <w:spacing w:line="14" w:lineRule="auto"/>
      <w:ind w:left="0"/>
      <w:rPr>
        <w:rFonts w:ascii="Times New Roman" w:eastAsiaTheme="minorEastAsia" w:cs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start w:val="2"/>
      <w:numFmt w:val="decimal"/>
      <w:lvlText w:val="%1."/>
      <w:lvlJc w:val="left"/>
      <w:pPr>
        <w:ind w:left="118" w:hanging="442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1097" w:hanging="420"/>
      </w:pPr>
      <w:rPr>
        <w:rFonts w:ascii="宋体" w:hAnsi="Times New Roman" w:cs="宋体"/>
        <w:b w:val="0"/>
        <w:bCs w:val="0"/>
        <w:spacing w:val="-53"/>
        <w:w w:val="100"/>
        <w:sz w:val="21"/>
        <w:szCs w:val="21"/>
      </w:rPr>
    </w:lvl>
    <w:lvl w:ilvl="2">
      <w:numFmt w:val="bullet"/>
      <w:lvlText w:val="•"/>
      <w:lvlJc w:val="left"/>
      <w:pPr>
        <w:ind w:left="1927" w:hanging="420"/>
      </w:pPr>
    </w:lvl>
    <w:lvl w:ilvl="3">
      <w:numFmt w:val="bullet"/>
      <w:lvlText w:val="•"/>
      <w:lvlJc w:val="left"/>
      <w:pPr>
        <w:ind w:left="2754" w:hanging="420"/>
      </w:pPr>
    </w:lvl>
    <w:lvl w:ilvl="4">
      <w:numFmt w:val="bullet"/>
      <w:lvlText w:val="•"/>
      <w:lvlJc w:val="left"/>
      <w:pPr>
        <w:ind w:left="3582" w:hanging="420"/>
      </w:pPr>
    </w:lvl>
    <w:lvl w:ilvl="5">
      <w:numFmt w:val="bullet"/>
      <w:lvlText w:val="•"/>
      <w:lvlJc w:val="left"/>
      <w:pPr>
        <w:ind w:left="4409" w:hanging="420"/>
      </w:pPr>
    </w:lvl>
    <w:lvl w:ilvl="6">
      <w:numFmt w:val="bullet"/>
      <w:lvlText w:val="•"/>
      <w:lvlJc w:val="left"/>
      <w:pPr>
        <w:ind w:left="5236" w:hanging="420"/>
      </w:pPr>
    </w:lvl>
    <w:lvl w:ilvl="7">
      <w:numFmt w:val="bullet"/>
      <w:lvlText w:val="•"/>
      <w:lvlJc w:val="left"/>
      <w:pPr>
        <w:ind w:left="6064" w:hanging="420"/>
      </w:pPr>
    </w:lvl>
    <w:lvl w:ilvl="8">
      <w:numFmt w:val="bullet"/>
      <w:lvlText w:val="•"/>
      <w:lvlJc w:val="left"/>
      <w:pPr>
        <w:ind w:left="6891" w:hanging="420"/>
      </w:pPr>
    </w:lvl>
  </w:abstractNum>
  <w:abstractNum w:abstractNumId="1" w15:restartNumberingAfterBreak="0">
    <w:nsid w:val="00000403"/>
    <w:multiLevelType w:val="multilevel"/>
    <w:tmpl w:val="00000886"/>
    <w:lvl w:ilvl="0">
      <w:start w:val="1"/>
      <w:numFmt w:val="decimal"/>
      <w:lvlText w:val="%1."/>
      <w:lvlJc w:val="left"/>
      <w:pPr>
        <w:ind w:left="118" w:hanging="336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883" w:hanging="346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2">
      <w:numFmt w:val="bullet"/>
      <w:lvlText w:val="•"/>
      <w:lvlJc w:val="left"/>
      <w:pPr>
        <w:ind w:left="1731" w:hanging="346"/>
      </w:pPr>
    </w:lvl>
    <w:lvl w:ilvl="3">
      <w:numFmt w:val="bullet"/>
      <w:lvlText w:val="•"/>
      <w:lvlJc w:val="left"/>
      <w:pPr>
        <w:ind w:left="2583" w:hanging="346"/>
      </w:pPr>
    </w:lvl>
    <w:lvl w:ilvl="4">
      <w:numFmt w:val="bullet"/>
      <w:lvlText w:val="•"/>
      <w:lvlJc w:val="left"/>
      <w:pPr>
        <w:ind w:left="3435" w:hanging="346"/>
      </w:pPr>
    </w:lvl>
    <w:lvl w:ilvl="5">
      <w:numFmt w:val="bullet"/>
      <w:lvlText w:val="•"/>
      <w:lvlJc w:val="left"/>
      <w:pPr>
        <w:ind w:left="4287" w:hanging="346"/>
      </w:pPr>
    </w:lvl>
    <w:lvl w:ilvl="6">
      <w:numFmt w:val="bullet"/>
      <w:lvlText w:val="•"/>
      <w:lvlJc w:val="left"/>
      <w:pPr>
        <w:ind w:left="5139" w:hanging="346"/>
      </w:pPr>
    </w:lvl>
    <w:lvl w:ilvl="7">
      <w:numFmt w:val="bullet"/>
      <w:lvlText w:val="•"/>
      <w:lvlJc w:val="left"/>
      <w:pPr>
        <w:ind w:left="5990" w:hanging="346"/>
      </w:pPr>
    </w:lvl>
    <w:lvl w:ilvl="8">
      <w:numFmt w:val="bullet"/>
      <w:lvlText w:val="•"/>
      <w:lvlJc w:val="left"/>
      <w:pPr>
        <w:ind w:left="6842" w:hanging="346"/>
      </w:pPr>
    </w:lvl>
  </w:abstractNum>
  <w:abstractNum w:abstractNumId="2" w15:restartNumberingAfterBreak="0">
    <w:nsid w:val="00000404"/>
    <w:multiLevelType w:val="multilevel"/>
    <w:tmpl w:val="00000887"/>
    <w:lvl w:ilvl="0">
      <w:start w:val="9"/>
      <w:numFmt w:val="decimal"/>
      <w:lvlText w:val="%1."/>
      <w:lvlJc w:val="left"/>
      <w:pPr>
        <w:ind w:left="454" w:hanging="336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1109" w:hanging="420"/>
      </w:pPr>
      <w:rPr>
        <w:rFonts w:ascii="宋体" w:hAnsi="Times New Roman" w:cs="宋体"/>
        <w:b w:val="0"/>
        <w:bCs w:val="0"/>
        <w:spacing w:val="-53"/>
        <w:w w:val="100"/>
        <w:sz w:val="21"/>
        <w:szCs w:val="21"/>
      </w:rPr>
    </w:lvl>
    <w:lvl w:ilvl="2">
      <w:numFmt w:val="bullet"/>
      <w:lvlText w:val="•"/>
      <w:lvlJc w:val="left"/>
      <w:pPr>
        <w:ind w:left="1927" w:hanging="420"/>
      </w:pPr>
    </w:lvl>
    <w:lvl w:ilvl="3">
      <w:numFmt w:val="bullet"/>
      <w:lvlText w:val="•"/>
      <w:lvlJc w:val="left"/>
      <w:pPr>
        <w:ind w:left="2754" w:hanging="420"/>
      </w:pPr>
    </w:lvl>
    <w:lvl w:ilvl="4">
      <w:numFmt w:val="bullet"/>
      <w:lvlText w:val="•"/>
      <w:lvlJc w:val="left"/>
      <w:pPr>
        <w:ind w:left="3582" w:hanging="420"/>
      </w:pPr>
    </w:lvl>
    <w:lvl w:ilvl="5">
      <w:numFmt w:val="bullet"/>
      <w:lvlText w:val="•"/>
      <w:lvlJc w:val="left"/>
      <w:pPr>
        <w:ind w:left="4409" w:hanging="420"/>
      </w:pPr>
    </w:lvl>
    <w:lvl w:ilvl="6">
      <w:numFmt w:val="bullet"/>
      <w:lvlText w:val="•"/>
      <w:lvlJc w:val="left"/>
      <w:pPr>
        <w:ind w:left="5236" w:hanging="420"/>
      </w:pPr>
    </w:lvl>
    <w:lvl w:ilvl="7">
      <w:numFmt w:val="bullet"/>
      <w:lvlText w:val="•"/>
      <w:lvlJc w:val="left"/>
      <w:pPr>
        <w:ind w:left="6064" w:hanging="420"/>
      </w:pPr>
    </w:lvl>
    <w:lvl w:ilvl="8">
      <w:numFmt w:val="bullet"/>
      <w:lvlText w:val="•"/>
      <w:lvlJc w:val="left"/>
      <w:pPr>
        <w:ind w:left="6891" w:hanging="420"/>
      </w:pPr>
    </w:lvl>
  </w:abstractNum>
  <w:abstractNum w:abstractNumId="3" w15:restartNumberingAfterBreak="0">
    <w:nsid w:val="00000405"/>
    <w:multiLevelType w:val="multilevel"/>
    <w:tmpl w:val="00000888"/>
    <w:lvl w:ilvl="0">
      <w:start w:val="4"/>
      <w:numFmt w:val="decimal"/>
      <w:lvlText w:val="%1."/>
      <w:lvlJc w:val="left"/>
      <w:pPr>
        <w:ind w:left="118" w:hanging="420"/>
      </w:pPr>
      <w:rPr>
        <w:rFonts w:ascii="Times New Roman" w:hAnsi="Times New Roman" w:cs="Times New Roman"/>
        <w:b w:val="0"/>
        <w:bCs w:val="0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1109" w:hanging="425"/>
      </w:pPr>
      <w:rPr>
        <w:rFonts w:ascii="宋体" w:hAnsi="Times New Roman" w:cs="宋体"/>
        <w:b w:val="0"/>
        <w:bCs w:val="0"/>
        <w:spacing w:val="-53"/>
        <w:w w:val="100"/>
        <w:sz w:val="21"/>
        <w:szCs w:val="21"/>
      </w:rPr>
    </w:lvl>
    <w:lvl w:ilvl="2">
      <w:numFmt w:val="bullet"/>
      <w:lvlText w:val="•"/>
      <w:lvlJc w:val="left"/>
      <w:pPr>
        <w:ind w:left="1927" w:hanging="425"/>
      </w:pPr>
    </w:lvl>
    <w:lvl w:ilvl="3">
      <w:numFmt w:val="bullet"/>
      <w:lvlText w:val="•"/>
      <w:lvlJc w:val="left"/>
      <w:pPr>
        <w:ind w:left="2754" w:hanging="425"/>
      </w:pPr>
    </w:lvl>
    <w:lvl w:ilvl="4">
      <w:numFmt w:val="bullet"/>
      <w:lvlText w:val="•"/>
      <w:lvlJc w:val="left"/>
      <w:pPr>
        <w:ind w:left="3582" w:hanging="425"/>
      </w:pPr>
    </w:lvl>
    <w:lvl w:ilvl="5">
      <w:numFmt w:val="bullet"/>
      <w:lvlText w:val="•"/>
      <w:lvlJc w:val="left"/>
      <w:pPr>
        <w:ind w:left="4409" w:hanging="425"/>
      </w:pPr>
    </w:lvl>
    <w:lvl w:ilvl="6">
      <w:numFmt w:val="bullet"/>
      <w:lvlText w:val="•"/>
      <w:lvlJc w:val="left"/>
      <w:pPr>
        <w:ind w:left="5236" w:hanging="425"/>
      </w:pPr>
    </w:lvl>
    <w:lvl w:ilvl="7">
      <w:numFmt w:val="bullet"/>
      <w:lvlText w:val="•"/>
      <w:lvlJc w:val="left"/>
      <w:pPr>
        <w:ind w:left="6064" w:hanging="425"/>
      </w:pPr>
    </w:lvl>
    <w:lvl w:ilvl="8">
      <w:numFmt w:val="bullet"/>
      <w:lvlText w:val="•"/>
      <w:lvlJc w:val="left"/>
      <w:pPr>
        <w:ind w:left="6891" w:hanging="425"/>
      </w:pPr>
    </w:lvl>
  </w:abstractNum>
  <w:abstractNum w:abstractNumId="4" w15:restartNumberingAfterBreak="0">
    <w:nsid w:val="00000406"/>
    <w:multiLevelType w:val="multilevel"/>
    <w:tmpl w:val="00000889"/>
    <w:lvl w:ilvl="0">
      <w:start w:val="1"/>
      <w:numFmt w:val="decimal"/>
      <w:lvlText w:val="%1."/>
      <w:lvlJc w:val="left"/>
      <w:pPr>
        <w:ind w:left="454" w:hanging="336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1109" w:hanging="437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2">
      <w:numFmt w:val="bullet"/>
      <w:lvlText w:val="•"/>
      <w:lvlJc w:val="left"/>
      <w:pPr>
        <w:ind w:left="1927" w:hanging="437"/>
      </w:pPr>
    </w:lvl>
    <w:lvl w:ilvl="3">
      <w:numFmt w:val="bullet"/>
      <w:lvlText w:val="•"/>
      <w:lvlJc w:val="left"/>
      <w:pPr>
        <w:ind w:left="2754" w:hanging="437"/>
      </w:pPr>
    </w:lvl>
    <w:lvl w:ilvl="4">
      <w:numFmt w:val="bullet"/>
      <w:lvlText w:val="•"/>
      <w:lvlJc w:val="left"/>
      <w:pPr>
        <w:ind w:left="3582" w:hanging="437"/>
      </w:pPr>
    </w:lvl>
    <w:lvl w:ilvl="5">
      <w:numFmt w:val="bullet"/>
      <w:lvlText w:val="•"/>
      <w:lvlJc w:val="left"/>
      <w:pPr>
        <w:ind w:left="4409" w:hanging="437"/>
      </w:pPr>
    </w:lvl>
    <w:lvl w:ilvl="6">
      <w:numFmt w:val="bullet"/>
      <w:lvlText w:val="•"/>
      <w:lvlJc w:val="left"/>
      <w:pPr>
        <w:ind w:left="5236" w:hanging="437"/>
      </w:pPr>
    </w:lvl>
    <w:lvl w:ilvl="7">
      <w:numFmt w:val="bullet"/>
      <w:lvlText w:val="•"/>
      <w:lvlJc w:val="left"/>
      <w:pPr>
        <w:ind w:left="6064" w:hanging="437"/>
      </w:pPr>
    </w:lvl>
    <w:lvl w:ilvl="8">
      <w:numFmt w:val="bullet"/>
      <w:lvlText w:val="•"/>
      <w:lvlJc w:val="left"/>
      <w:pPr>
        <w:ind w:left="6891" w:hanging="437"/>
      </w:pPr>
    </w:lvl>
  </w:abstractNum>
  <w:abstractNum w:abstractNumId="5" w15:restartNumberingAfterBreak="0">
    <w:nsid w:val="00000407"/>
    <w:multiLevelType w:val="multilevel"/>
    <w:tmpl w:val="0000088A"/>
    <w:lvl w:ilvl="0">
      <w:numFmt w:val="bullet"/>
      <w:lvlText w:val=""/>
      <w:lvlJc w:val="left"/>
      <w:pPr>
        <w:ind w:left="1097" w:hanging="420"/>
      </w:pPr>
      <w:rPr>
        <w:rFonts w:ascii="Wingdings" w:hAnsi="Wingdings" w:cs="Wingdings"/>
        <w:b w:val="0"/>
        <w:bCs w:val="0"/>
        <w:w w:val="100"/>
        <w:sz w:val="21"/>
        <w:szCs w:val="21"/>
      </w:rPr>
    </w:lvl>
    <w:lvl w:ilvl="1">
      <w:numFmt w:val="bullet"/>
      <w:lvlText w:val="•"/>
      <w:lvlJc w:val="left"/>
      <w:pPr>
        <w:ind w:left="1858" w:hanging="420"/>
      </w:pPr>
    </w:lvl>
    <w:lvl w:ilvl="2">
      <w:numFmt w:val="bullet"/>
      <w:lvlText w:val="•"/>
      <w:lvlJc w:val="left"/>
      <w:pPr>
        <w:ind w:left="2617" w:hanging="420"/>
      </w:pPr>
    </w:lvl>
    <w:lvl w:ilvl="3">
      <w:numFmt w:val="bullet"/>
      <w:lvlText w:val="•"/>
      <w:lvlJc w:val="left"/>
      <w:pPr>
        <w:ind w:left="3375" w:hanging="420"/>
      </w:pPr>
    </w:lvl>
    <w:lvl w:ilvl="4">
      <w:numFmt w:val="bullet"/>
      <w:lvlText w:val="•"/>
      <w:lvlJc w:val="left"/>
      <w:pPr>
        <w:ind w:left="4134" w:hanging="420"/>
      </w:pPr>
    </w:lvl>
    <w:lvl w:ilvl="5">
      <w:numFmt w:val="bullet"/>
      <w:lvlText w:val="•"/>
      <w:lvlJc w:val="left"/>
      <w:pPr>
        <w:ind w:left="4893" w:hanging="420"/>
      </w:pPr>
    </w:lvl>
    <w:lvl w:ilvl="6">
      <w:numFmt w:val="bullet"/>
      <w:lvlText w:val="•"/>
      <w:lvlJc w:val="left"/>
      <w:pPr>
        <w:ind w:left="5651" w:hanging="420"/>
      </w:pPr>
    </w:lvl>
    <w:lvl w:ilvl="7">
      <w:numFmt w:val="bullet"/>
      <w:lvlText w:val="•"/>
      <w:lvlJc w:val="left"/>
      <w:pPr>
        <w:ind w:left="6410" w:hanging="420"/>
      </w:pPr>
    </w:lvl>
    <w:lvl w:ilvl="8">
      <w:numFmt w:val="bullet"/>
      <w:lvlText w:val="•"/>
      <w:lvlJc w:val="left"/>
      <w:pPr>
        <w:ind w:left="7169" w:hanging="420"/>
      </w:pPr>
    </w:lvl>
  </w:abstractNum>
  <w:abstractNum w:abstractNumId="6" w15:restartNumberingAfterBreak="0">
    <w:nsid w:val="00000408"/>
    <w:multiLevelType w:val="multilevel"/>
    <w:tmpl w:val="0000088B"/>
    <w:lvl w:ilvl="0">
      <w:start w:val="1"/>
      <w:numFmt w:val="decimal"/>
      <w:lvlText w:val="%1."/>
      <w:lvlJc w:val="left"/>
      <w:pPr>
        <w:ind w:left="665" w:hanging="336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1097" w:hanging="420"/>
      </w:pPr>
      <w:rPr>
        <w:rFonts w:ascii="宋体" w:hAnsi="Times New Roman" w:cs="宋体"/>
        <w:b w:val="0"/>
        <w:bCs w:val="0"/>
        <w:spacing w:val="-53"/>
        <w:w w:val="100"/>
        <w:sz w:val="21"/>
        <w:szCs w:val="21"/>
      </w:rPr>
    </w:lvl>
    <w:lvl w:ilvl="2">
      <w:numFmt w:val="bullet"/>
      <w:lvlText w:val="•"/>
      <w:lvlJc w:val="left"/>
      <w:pPr>
        <w:ind w:left="1942" w:hanging="420"/>
      </w:pPr>
    </w:lvl>
    <w:lvl w:ilvl="3">
      <w:numFmt w:val="bullet"/>
      <w:lvlText w:val="•"/>
      <w:lvlJc w:val="left"/>
      <w:pPr>
        <w:ind w:left="2785" w:hanging="420"/>
      </w:pPr>
    </w:lvl>
    <w:lvl w:ilvl="4">
      <w:numFmt w:val="bullet"/>
      <w:lvlText w:val="•"/>
      <w:lvlJc w:val="left"/>
      <w:pPr>
        <w:ind w:left="3628" w:hanging="420"/>
      </w:pPr>
    </w:lvl>
    <w:lvl w:ilvl="5">
      <w:numFmt w:val="bullet"/>
      <w:lvlText w:val="•"/>
      <w:lvlJc w:val="left"/>
      <w:pPr>
        <w:ind w:left="4471" w:hanging="420"/>
      </w:pPr>
    </w:lvl>
    <w:lvl w:ilvl="6">
      <w:numFmt w:val="bullet"/>
      <w:lvlText w:val="•"/>
      <w:lvlJc w:val="left"/>
      <w:pPr>
        <w:ind w:left="5314" w:hanging="420"/>
      </w:pPr>
    </w:lvl>
    <w:lvl w:ilvl="7">
      <w:numFmt w:val="bullet"/>
      <w:lvlText w:val="•"/>
      <w:lvlJc w:val="left"/>
      <w:pPr>
        <w:ind w:left="6157" w:hanging="420"/>
      </w:pPr>
    </w:lvl>
    <w:lvl w:ilvl="8">
      <w:numFmt w:val="bullet"/>
      <w:lvlText w:val="•"/>
      <w:lvlJc w:val="left"/>
      <w:pPr>
        <w:ind w:left="7000" w:hanging="420"/>
      </w:pPr>
    </w:lvl>
  </w:abstractNum>
  <w:abstractNum w:abstractNumId="7" w15:restartNumberingAfterBreak="0">
    <w:nsid w:val="117D10CA"/>
    <w:multiLevelType w:val="multilevel"/>
    <w:tmpl w:val="82208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0E1CEB"/>
    <w:multiLevelType w:val="multilevel"/>
    <w:tmpl w:val="4C7CC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543F03"/>
    <w:multiLevelType w:val="multilevel"/>
    <w:tmpl w:val="12FC9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1967208">
    <w:abstractNumId w:val="6"/>
  </w:num>
  <w:num w:numId="2" w16cid:durableId="1462721479">
    <w:abstractNumId w:val="5"/>
  </w:num>
  <w:num w:numId="3" w16cid:durableId="1986737109">
    <w:abstractNumId w:val="4"/>
  </w:num>
  <w:num w:numId="4" w16cid:durableId="1952204846">
    <w:abstractNumId w:val="3"/>
  </w:num>
  <w:num w:numId="5" w16cid:durableId="1788620114">
    <w:abstractNumId w:val="2"/>
  </w:num>
  <w:num w:numId="6" w16cid:durableId="1609387134">
    <w:abstractNumId w:val="1"/>
  </w:num>
  <w:num w:numId="7" w16cid:durableId="162740756">
    <w:abstractNumId w:val="0"/>
  </w:num>
  <w:num w:numId="8" w16cid:durableId="430008990">
    <w:abstractNumId w:val="9"/>
  </w:num>
  <w:num w:numId="9" w16cid:durableId="2026980091">
    <w:abstractNumId w:val="7"/>
  </w:num>
  <w:num w:numId="10" w16cid:durableId="2652303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3C7A"/>
    <w:rsid w:val="00061FE1"/>
    <w:rsid w:val="000B5410"/>
    <w:rsid w:val="000C72CF"/>
    <w:rsid w:val="00116104"/>
    <w:rsid w:val="001C5F5E"/>
    <w:rsid w:val="001F080D"/>
    <w:rsid w:val="001F15A2"/>
    <w:rsid w:val="00260A50"/>
    <w:rsid w:val="00260F1E"/>
    <w:rsid w:val="002854F1"/>
    <w:rsid w:val="002B1118"/>
    <w:rsid w:val="002C1B16"/>
    <w:rsid w:val="002C3559"/>
    <w:rsid w:val="002C68FB"/>
    <w:rsid w:val="002D3C90"/>
    <w:rsid w:val="00301706"/>
    <w:rsid w:val="003308CC"/>
    <w:rsid w:val="00390CC2"/>
    <w:rsid w:val="003B3B31"/>
    <w:rsid w:val="003C7192"/>
    <w:rsid w:val="00442ADC"/>
    <w:rsid w:val="00455E44"/>
    <w:rsid w:val="0048593B"/>
    <w:rsid w:val="004C6A0C"/>
    <w:rsid w:val="005C7BFE"/>
    <w:rsid w:val="005E0911"/>
    <w:rsid w:val="005F5333"/>
    <w:rsid w:val="00622E90"/>
    <w:rsid w:val="006265D8"/>
    <w:rsid w:val="00671FD4"/>
    <w:rsid w:val="006C3242"/>
    <w:rsid w:val="00742D47"/>
    <w:rsid w:val="007965C0"/>
    <w:rsid w:val="007B7868"/>
    <w:rsid w:val="007D0A6E"/>
    <w:rsid w:val="007E01EF"/>
    <w:rsid w:val="007E4C2E"/>
    <w:rsid w:val="00800812"/>
    <w:rsid w:val="00831F16"/>
    <w:rsid w:val="008608C0"/>
    <w:rsid w:val="008A068E"/>
    <w:rsid w:val="008B0C94"/>
    <w:rsid w:val="008F5262"/>
    <w:rsid w:val="0094594A"/>
    <w:rsid w:val="009465A8"/>
    <w:rsid w:val="00956843"/>
    <w:rsid w:val="009677D5"/>
    <w:rsid w:val="00983722"/>
    <w:rsid w:val="00991E78"/>
    <w:rsid w:val="009A5EEB"/>
    <w:rsid w:val="009D19E5"/>
    <w:rsid w:val="00A04119"/>
    <w:rsid w:val="00A723B5"/>
    <w:rsid w:val="00AB58B7"/>
    <w:rsid w:val="00AC49AC"/>
    <w:rsid w:val="00AF465E"/>
    <w:rsid w:val="00B04F38"/>
    <w:rsid w:val="00B36A63"/>
    <w:rsid w:val="00B73349"/>
    <w:rsid w:val="00B923DE"/>
    <w:rsid w:val="00C21757"/>
    <w:rsid w:val="00C47955"/>
    <w:rsid w:val="00CC1981"/>
    <w:rsid w:val="00CC4C88"/>
    <w:rsid w:val="00D01A5B"/>
    <w:rsid w:val="00D33C7A"/>
    <w:rsid w:val="00D46193"/>
    <w:rsid w:val="00D748CA"/>
    <w:rsid w:val="00E3561B"/>
    <w:rsid w:val="00E45922"/>
    <w:rsid w:val="00EA4F40"/>
    <w:rsid w:val="00EB393A"/>
    <w:rsid w:val="00EC748B"/>
    <w:rsid w:val="00EE773E"/>
    <w:rsid w:val="00EF6E46"/>
    <w:rsid w:val="00F213E8"/>
    <w:rsid w:val="00FE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599260"/>
  <w14:defaultImageDpi w14:val="0"/>
  <w15:docId w15:val="{771A1236-959D-4853-98BE-EF8060A87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1"/>
    <w:qFormat/>
    <w:pPr>
      <w:ind w:left="1404"/>
      <w:outlineLvl w:val="0"/>
    </w:pPr>
    <w:rPr>
      <w:rFonts w:ascii="Microsoft JhengHei" w:eastAsia="Microsoft JhengHei" w:cs="Microsoft JhengHei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1"/>
    <w:qFormat/>
    <w:pPr>
      <w:ind w:left="118"/>
      <w:outlineLvl w:val="1"/>
    </w:pPr>
    <w:rPr>
      <w:rFonts w:ascii="Microsoft JhengHei" w:eastAsia="Microsoft JhengHei" w:cs="Microsoft JhengHe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1"/>
    <w:qFormat/>
    <w:pPr>
      <w:ind w:left="118"/>
      <w:outlineLvl w:val="2"/>
    </w:pPr>
    <w:rPr>
      <w:rFonts w:ascii="Microsoft JhengHei" w:eastAsia="Microsoft JhengHei" w:cs="Microsoft JhengHei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18"/>
    </w:pPr>
    <w:rPr>
      <w:rFonts w:ascii="宋体" w:eastAsia="宋体" w:cs="宋体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="Times New Roman" w:hAnsi="Times New Roman" w:cs="Times New Roman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E09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911"/>
    <w:rPr>
      <w:rFonts w:ascii="Times New Roman" w:hAnsi="Times New Roman" w:cs="Times New Roman"/>
      <w:kern w:val="0"/>
      <w:sz w:val="18"/>
      <w:szCs w:val="18"/>
    </w:rPr>
  </w:style>
  <w:style w:type="paragraph" w:customStyle="1" w:styleId="alt">
    <w:name w:val="alt"/>
    <w:basedOn w:val="Normal"/>
    <w:rsid w:val="00991E78"/>
    <w:pPr>
      <w:widowControl/>
      <w:autoSpaceDE/>
      <w:autoSpaceDN/>
      <w:adjustRightInd/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preprocessor">
    <w:name w:val="preprocessor"/>
    <w:basedOn w:val="DefaultParagraphFont"/>
    <w:rsid w:val="00991E78"/>
  </w:style>
  <w:style w:type="character" w:customStyle="1" w:styleId="keyword">
    <w:name w:val="keyword"/>
    <w:basedOn w:val="DefaultParagraphFont"/>
    <w:rsid w:val="00991E78"/>
  </w:style>
  <w:style w:type="character" w:customStyle="1" w:styleId="datatypes">
    <w:name w:val="datatypes"/>
    <w:basedOn w:val="DefaultParagraphFont"/>
    <w:rsid w:val="00991E78"/>
  </w:style>
  <w:style w:type="character" w:customStyle="1" w:styleId="comment">
    <w:name w:val="comment"/>
    <w:basedOn w:val="DefaultParagraphFont"/>
    <w:rsid w:val="00991E78"/>
  </w:style>
  <w:style w:type="character" w:customStyle="1" w:styleId="string">
    <w:name w:val="string"/>
    <w:basedOn w:val="DefaultParagraphFont"/>
    <w:rsid w:val="00991E78"/>
  </w:style>
  <w:style w:type="table" w:styleId="TableGrid">
    <w:name w:val="Table Grid"/>
    <w:basedOn w:val="TableNormal"/>
    <w:uiPriority w:val="59"/>
    <w:unhideWhenUsed/>
    <w:rsid w:val="000B54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B541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8B0C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B0C94"/>
    <w:rPr>
      <w:rFonts w:ascii="Times New Roman" w:hAnsi="Times New Roman" w:cs="Times New Roman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B0C9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B0C94"/>
    <w:rPr>
      <w:rFonts w:ascii="Times New Roman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8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1FA44-66BC-461E-A8B0-B7240BE8A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8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附件1</vt:lpstr>
    </vt:vector>
  </TitlesOfParts>
  <Company>JNU</Company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附件1</dc:title>
  <dc:creator>王飞燕</dc:creator>
  <cp:lastModifiedBy>阮 炜霖</cp:lastModifiedBy>
  <cp:revision>31</cp:revision>
  <dcterms:created xsi:type="dcterms:W3CDTF">2019-06-10T06:37:00Z</dcterms:created>
  <dcterms:modified xsi:type="dcterms:W3CDTF">2022-04-12T03:16:00Z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Microsoft® Word 2013</vt:lpwstr>
  </property>
</Properties>
</file>